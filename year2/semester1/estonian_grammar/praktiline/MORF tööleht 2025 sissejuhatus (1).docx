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7885C4" w14:textId="77777777" w:rsidR="00AE4BD3" w:rsidRPr="000411B6" w:rsidRDefault="005D5649" w:rsidP="00A64828">
      <w:pPr>
        <w:spacing w:after="0" w:line="360" w:lineRule="auto"/>
        <w:jc w:val="center"/>
        <w:rPr>
          <w:rFonts w:eastAsia="Times New Roman" w:cstheme="minorHAnsi"/>
          <w:b/>
          <w:bCs/>
          <w:color w:val="003366"/>
          <w:sz w:val="24"/>
          <w:szCs w:val="24"/>
          <w:lang w:eastAsia="ru-RU"/>
        </w:rPr>
      </w:pPr>
      <w:r w:rsidRPr="000411B6">
        <w:rPr>
          <w:rFonts w:eastAsia="Times New Roman" w:cstheme="minorHAnsi"/>
          <w:b/>
          <w:bCs/>
          <w:color w:val="003366"/>
          <w:sz w:val="24"/>
          <w:szCs w:val="24"/>
          <w:lang w:eastAsia="ru-RU"/>
        </w:rPr>
        <w:t xml:space="preserve">1., 2. SISSEJUHATUS </w:t>
      </w:r>
    </w:p>
    <w:p w14:paraId="78B06E8A" w14:textId="77777777" w:rsidR="00AE4BD3" w:rsidRPr="000411B6" w:rsidRDefault="00D16BD9" w:rsidP="00B73713">
      <w:pPr>
        <w:spacing w:after="0" w:line="360" w:lineRule="auto"/>
        <w:jc w:val="center"/>
        <w:rPr>
          <w:rFonts w:eastAsia="Times New Roman" w:cstheme="minorHAnsi"/>
          <w:b/>
          <w:bCs/>
          <w:color w:val="003366"/>
          <w:sz w:val="24"/>
          <w:szCs w:val="24"/>
          <w:lang w:val="fi-FI" w:eastAsia="ru-RU"/>
        </w:rPr>
      </w:pPr>
      <w:r>
        <w:rPr>
          <w:rFonts w:eastAsia="Times New Roman" w:cstheme="minorHAnsi"/>
          <w:b/>
          <w:bCs/>
          <w:color w:val="003366"/>
          <w:sz w:val="24"/>
          <w:szCs w:val="24"/>
          <w:lang w:val="fi-FI" w:eastAsia="ru-RU"/>
        </w:rPr>
        <w:t>MIS ON MORFOLOOGIA? MILLEKS</w:t>
      </w:r>
      <w:r w:rsidR="00B73713" w:rsidRPr="000411B6">
        <w:rPr>
          <w:rFonts w:eastAsia="Times New Roman" w:cstheme="minorHAnsi"/>
          <w:b/>
          <w:bCs/>
          <w:color w:val="003366"/>
          <w:sz w:val="24"/>
          <w:szCs w:val="24"/>
          <w:lang w:val="fi-FI" w:eastAsia="ru-RU"/>
        </w:rPr>
        <w:t xml:space="preserve"> ÕPPIDA</w:t>
      </w:r>
      <w:r>
        <w:rPr>
          <w:rFonts w:eastAsia="Times New Roman" w:cstheme="minorHAnsi"/>
          <w:b/>
          <w:bCs/>
          <w:color w:val="003366"/>
          <w:sz w:val="24"/>
          <w:szCs w:val="24"/>
          <w:lang w:val="fi-FI" w:eastAsia="ru-RU"/>
        </w:rPr>
        <w:t xml:space="preserve"> MORFOLOOGIAT</w:t>
      </w:r>
      <w:r w:rsidR="00AE4BD3" w:rsidRPr="000411B6">
        <w:rPr>
          <w:rFonts w:eastAsia="Times New Roman" w:cstheme="minorHAnsi"/>
          <w:b/>
          <w:bCs/>
          <w:color w:val="003366"/>
          <w:sz w:val="24"/>
          <w:szCs w:val="24"/>
          <w:lang w:val="fi-FI" w:eastAsia="ru-RU"/>
        </w:rPr>
        <w:t>?</w:t>
      </w:r>
    </w:p>
    <w:p w14:paraId="238DA922" w14:textId="77777777" w:rsidR="00B73713" w:rsidRPr="000411B6" w:rsidRDefault="00AE4BD3" w:rsidP="00AE4BD3">
      <w:pPr>
        <w:tabs>
          <w:tab w:val="left" w:pos="4170"/>
        </w:tabs>
        <w:spacing w:after="0" w:line="240" w:lineRule="auto"/>
        <w:jc w:val="both"/>
        <w:rPr>
          <w:rFonts w:eastAsia="Times New Roman" w:cstheme="minorHAnsi"/>
          <w:b/>
          <w:color w:val="003366"/>
          <w:sz w:val="28"/>
          <w:szCs w:val="28"/>
          <w:lang w:eastAsia="ru-RU"/>
        </w:rPr>
      </w:pPr>
      <w:r w:rsidRPr="000411B6">
        <w:rPr>
          <w:rFonts w:eastAsia="Times New Roman" w:cstheme="minorHAnsi"/>
          <w:b/>
          <w:color w:val="003366"/>
          <w:sz w:val="28"/>
          <w:szCs w:val="28"/>
          <w:lang w:eastAsia="ru-RU"/>
        </w:rPr>
        <w:t>P</w:t>
      </w:r>
      <w:r w:rsidR="005D5649" w:rsidRPr="000411B6">
        <w:rPr>
          <w:rFonts w:eastAsia="Times New Roman" w:cstheme="minorHAnsi"/>
          <w:b/>
          <w:color w:val="003366"/>
          <w:sz w:val="28"/>
          <w:szCs w:val="28"/>
          <w:lang w:eastAsia="ru-RU"/>
        </w:rPr>
        <w:t>alun pane õigesse vormi</w:t>
      </w:r>
      <w:r w:rsidRPr="000411B6">
        <w:rPr>
          <w:rFonts w:eastAsia="Times New Roman" w:cstheme="minorHAnsi"/>
          <w:b/>
          <w:color w:val="003366"/>
          <w:sz w:val="28"/>
          <w:szCs w:val="28"/>
          <w:lang w:eastAsia="ru-RU"/>
        </w:rPr>
        <w:tab/>
      </w:r>
    </w:p>
    <w:p w14:paraId="0C9E40B7" w14:textId="707CBA40" w:rsidR="000411B6" w:rsidRPr="002B1C6B" w:rsidRDefault="004061B0" w:rsidP="00841610">
      <w:pPr>
        <w:tabs>
          <w:tab w:val="left" w:pos="4170"/>
        </w:tabs>
        <w:spacing w:after="0" w:line="360" w:lineRule="auto"/>
        <w:jc w:val="both"/>
        <w:rPr>
          <w:rFonts w:eastAsia="Times New Roman" w:cstheme="minorHAnsi"/>
          <w:color w:val="17365D" w:themeColor="text2" w:themeShade="BF"/>
          <w:sz w:val="24"/>
          <w:szCs w:val="24"/>
          <w:lang w:eastAsia="ru-RU"/>
        </w:rPr>
      </w:pPr>
      <w:r w:rsidRPr="00CD2368">
        <w:rPr>
          <w:rStyle w:val="a5"/>
          <w:rFonts w:cstheme="minorHAnsi"/>
          <w:bCs/>
          <w:i w:val="0"/>
          <w:iCs w:val="0"/>
          <w:color w:val="00B050"/>
          <w:sz w:val="24"/>
          <w:szCs w:val="24"/>
          <w:shd w:val="clear" w:color="auto" w:fill="FFFFFF"/>
        </w:rPr>
        <w:t>Akende</w:t>
      </w:r>
      <w:r w:rsidR="000411B6" w:rsidRPr="002B1C6B">
        <w:rPr>
          <w:rFonts w:eastAsia="Times New Roman" w:cstheme="minorHAnsi"/>
          <w:b/>
          <w:color w:val="17365D" w:themeColor="text2" w:themeShade="BF"/>
          <w:sz w:val="24"/>
          <w:szCs w:val="24"/>
          <w:lang w:eastAsia="ru-RU"/>
        </w:rPr>
        <w:t xml:space="preserve"> </w:t>
      </w:r>
      <w:r w:rsidR="000411B6" w:rsidRPr="002B1C6B">
        <w:rPr>
          <w:rFonts w:cstheme="minorHAnsi"/>
          <w:color w:val="17365D" w:themeColor="text2" w:themeShade="BF"/>
          <w:sz w:val="24"/>
          <w:szCs w:val="24"/>
          <w:shd w:val="clear" w:color="auto" w:fill="FFFFFF"/>
        </w:rPr>
        <w:t>paigaldamis</w:t>
      </w:r>
      <w:r w:rsidR="00D16BD9">
        <w:rPr>
          <w:rFonts w:cstheme="minorHAnsi"/>
          <w:color w:val="17365D" w:themeColor="text2" w:themeShade="BF"/>
          <w:sz w:val="24"/>
          <w:szCs w:val="24"/>
          <w:shd w:val="clear" w:color="auto" w:fill="FFFFFF"/>
        </w:rPr>
        <w:t>el on oluline vältida soojakadu.</w:t>
      </w:r>
      <w:r w:rsidR="000411B6" w:rsidRPr="002B1C6B">
        <w:rPr>
          <w:rFonts w:cstheme="minorHAnsi"/>
          <w:color w:val="17365D" w:themeColor="text2" w:themeShade="BF"/>
          <w:sz w:val="24"/>
          <w:szCs w:val="24"/>
          <w:shd w:val="clear" w:color="auto" w:fill="FFFFFF"/>
        </w:rPr>
        <w:t> </w:t>
      </w:r>
    </w:p>
    <w:p w14:paraId="2E256B46" w14:textId="19FCC1DB" w:rsidR="002B1C6B" w:rsidRPr="002B1C6B" w:rsidRDefault="004061B0" w:rsidP="00841610">
      <w:pPr>
        <w:tabs>
          <w:tab w:val="left" w:pos="4170"/>
        </w:tabs>
        <w:spacing w:after="0" w:line="360" w:lineRule="auto"/>
        <w:jc w:val="both"/>
        <w:rPr>
          <w:rFonts w:eastAsia="Times New Roman" w:cstheme="minorHAnsi"/>
          <w:color w:val="17365D" w:themeColor="text2" w:themeShade="BF"/>
          <w:sz w:val="24"/>
          <w:szCs w:val="24"/>
          <w:lang w:eastAsia="ru-RU"/>
        </w:rPr>
      </w:pPr>
      <w:r w:rsidRPr="00CD2368">
        <w:rPr>
          <w:rFonts w:eastAsia="Times New Roman" w:cstheme="minorHAnsi"/>
          <w:color w:val="00B050"/>
          <w:sz w:val="24"/>
          <w:szCs w:val="24"/>
          <w:lang w:eastAsia="ru-RU"/>
        </w:rPr>
        <w:t>Küünalde</w:t>
      </w:r>
      <w:r>
        <w:rPr>
          <w:rFonts w:eastAsia="Times New Roman" w:cstheme="minorHAnsi"/>
          <w:color w:val="17365D" w:themeColor="text2" w:themeShade="BF"/>
          <w:sz w:val="24"/>
          <w:szCs w:val="24"/>
          <w:lang w:eastAsia="ru-RU"/>
        </w:rPr>
        <w:t xml:space="preserve"> </w:t>
      </w:r>
      <w:r w:rsidR="002B1C6B" w:rsidRPr="002B1C6B">
        <w:rPr>
          <w:rFonts w:eastAsia="Times New Roman" w:cstheme="minorHAnsi"/>
          <w:color w:val="17365D" w:themeColor="text2" w:themeShade="BF"/>
          <w:sz w:val="24"/>
          <w:szCs w:val="24"/>
          <w:lang w:eastAsia="ru-RU"/>
        </w:rPr>
        <w:t xml:space="preserve">sära. </w:t>
      </w:r>
    </w:p>
    <w:p w14:paraId="6C911825" w14:textId="0A10BC76" w:rsidR="00B73713" w:rsidRPr="002B1C6B" w:rsidRDefault="00AE4BD3" w:rsidP="00841610">
      <w:pPr>
        <w:tabs>
          <w:tab w:val="left" w:pos="4170"/>
        </w:tabs>
        <w:spacing w:after="0" w:line="360" w:lineRule="auto"/>
        <w:jc w:val="both"/>
        <w:rPr>
          <w:rFonts w:eastAsia="Times New Roman" w:cstheme="minorHAnsi"/>
          <w:color w:val="17365D" w:themeColor="text2" w:themeShade="BF"/>
          <w:sz w:val="24"/>
          <w:szCs w:val="24"/>
          <w:lang w:eastAsia="ru-RU"/>
        </w:rPr>
      </w:pPr>
      <w:r w:rsidRPr="002B1C6B">
        <w:rPr>
          <w:rFonts w:eastAsia="Times New Roman" w:cstheme="minorHAnsi"/>
          <w:color w:val="17365D" w:themeColor="text2" w:themeShade="BF"/>
          <w:sz w:val="24"/>
          <w:szCs w:val="24"/>
          <w:lang w:eastAsia="ru-RU"/>
        </w:rPr>
        <w:t xml:space="preserve">Diivaniparadiisis on lai valik </w:t>
      </w:r>
      <w:r w:rsidR="004061B0" w:rsidRPr="00CD2368">
        <w:rPr>
          <w:rFonts w:eastAsia="Times New Roman" w:cstheme="minorHAnsi"/>
          <w:color w:val="00B050"/>
          <w:sz w:val="24"/>
          <w:szCs w:val="24"/>
          <w:lang w:eastAsia="ru-RU"/>
        </w:rPr>
        <w:t>voodeid</w:t>
      </w:r>
      <w:r w:rsidRPr="002B1C6B">
        <w:rPr>
          <w:rFonts w:eastAsia="Times New Roman" w:cstheme="minorHAnsi"/>
          <w:b/>
          <w:color w:val="17365D" w:themeColor="text2" w:themeShade="BF"/>
          <w:sz w:val="24"/>
          <w:szCs w:val="24"/>
          <w:lang w:eastAsia="ru-RU"/>
        </w:rPr>
        <w:t xml:space="preserve"> </w:t>
      </w:r>
      <w:r w:rsidRPr="002B1C6B">
        <w:rPr>
          <w:rFonts w:eastAsia="Times New Roman" w:cstheme="minorHAnsi"/>
          <w:color w:val="17365D" w:themeColor="text2" w:themeShade="BF"/>
          <w:sz w:val="24"/>
          <w:szCs w:val="24"/>
          <w:lang w:eastAsia="ru-RU"/>
        </w:rPr>
        <w:t xml:space="preserve">. </w:t>
      </w:r>
    </w:p>
    <w:p w14:paraId="15583ABB" w14:textId="7BF86170" w:rsidR="00B73713" w:rsidRPr="002B1C6B" w:rsidRDefault="00AE4BD3" w:rsidP="00841610">
      <w:pPr>
        <w:tabs>
          <w:tab w:val="left" w:pos="4170"/>
        </w:tabs>
        <w:spacing w:after="0" w:line="360" w:lineRule="auto"/>
        <w:jc w:val="both"/>
        <w:rPr>
          <w:rFonts w:eastAsia="Times New Roman" w:cstheme="minorHAnsi"/>
          <w:color w:val="17365D" w:themeColor="text2" w:themeShade="BF"/>
          <w:sz w:val="24"/>
          <w:szCs w:val="24"/>
          <w:lang w:eastAsia="ru-RU"/>
        </w:rPr>
      </w:pPr>
      <w:r w:rsidRPr="002B1C6B">
        <w:rPr>
          <w:rFonts w:eastAsia="Times New Roman" w:cstheme="minorHAnsi"/>
          <w:color w:val="17365D" w:themeColor="text2" w:themeShade="BF"/>
          <w:sz w:val="24"/>
          <w:szCs w:val="24"/>
          <w:lang w:eastAsia="ru-RU"/>
        </w:rPr>
        <w:t xml:space="preserve">Narva Kolledžis õpib palju </w:t>
      </w:r>
      <w:r w:rsidR="004061B0" w:rsidRPr="00CD2368">
        <w:rPr>
          <w:rFonts w:eastAsia="Times New Roman" w:cstheme="minorHAnsi"/>
          <w:color w:val="00B050"/>
          <w:sz w:val="24"/>
          <w:szCs w:val="24"/>
          <w:lang w:eastAsia="ru-RU"/>
        </w:rPr>
        <w:t>tublisid</w:t>
      </w:r>
      <w:r w:rsidR="005D5649" w:rsidRPr="002B1C6B">
        <w:rPr>
          <w:rFonts w:eastAsia="Times New Roman" w:cstheme="minorHAnsi"/>
          <w:color w:val="17365D" w:themeColor="text2" w:themeShade="BF"/>
          <w:sz w:val="24"/>
          <w:szCs w:val="24"/>
          <w:lang w:eastAsia="ru-RU"/>
        </w:rPr>
        <w:t xml:space="preserve"> </w:t>
      </w:r>
      <w:r w:rsidRPr="002B1C6B">
        <w:rPr>
          <w:rFonts w:eastAsia="Times New Roman" w:cstheme="minorHAnsi"/>
          <w:color w:val="17365D" w:themeColor="text2" w:themeShade="BF"/>
          <w:sz w:val="24"/>
          <w:szCs w:val="24"/>
          <w:lang w:eastAsia="ru-RU"/>
        </w:rPr>
        <w:t xml:space="preserve">üliõpilasi. </w:t>
      </w:r>
    </w:p>
    <w:p w14:paraId="74D1D200" w14:textId="72EA3CE8" w:rsidR="00B73713" w:rsidRPr="002B1C6B" w:rsidRDefault="00AE4BD3" w:rsidP="00841610">
      <w:pPr>
        <w:tabs>
          <w:tab w:val="left" w:pos="4170"/>
        </w:tabs>
        <w:spacing w:after="0" w:line="360" w:lineRule="auto"/>
        <w:jc w:val="both"/>
        <w:rPr>
          <w:rFonts w:eastAsia="Times New Roman" w:cstheme="minorHAnsi"/>
          <w:color w:val="17365D" w:themeColor="text2" w:themeShade="BF"/>
          <w:sz w:val="24"/>
          <w:szCs w:val="24"/>
          <w:lang w:eastAsia="ru-RU"/>
        </w:rPr>
      </w:pPr>
      <w:r w:rsidRPr="002B1C6B">
        <w:rPr>
          <w:rFonts w:eastAsia="Times New Roman" w:cstheme="minorHAnsi"/>
          <w:color w:val="17365D" w:themeColor="text2" w:themeShade="BF"/>
          <w:sz w:val="24"/>
          <w:szCs w:val="24"/>
          <w:lang w:eastAsia="ru-RU"/>
        </w:rPr>
        <w:t xml:space="preserve">Konkursil osalevad Narva Kolledži </w:t>
      </w:r>
      <w:r w:rsidR="004061B0" w:rsidRPr="00CD2368">
        <w:rPr>
          <w:rFonts w:eastAsia="Times New Roman" w:cstheme="minorHAnsi"/>
          <w:color w:val="00B050"/>
          <w:sz w:val="24"/>
          <w:szCs w:val="24"/>
          <w:lang w:eastAsia="ru-RU"/>
        </w:rPr>
        <w:t>tublide</w:t>
      </w:r>
      <w:r w:rsidRPr="002B1C6B">
        <w:rPr>
          <w:rFonts w:eastAsia="Times New Roman" w:cstheme="minorHAnsi"/>
          <w:b/>
          <w:color w:val="17365D" w:themeColor="text2" w:themeShade="BF"/>
          <w:sz w:val="24"/>
          <w:szCs w:val="24"/>
          <w:lang w:eastAsia="ru-RU"/>
        </w:rPr>
        <w:t xml:space="preserve"> </w:t>
      </w:r>
      <w:r w:rsidRPr="002B1C6B">
        <w:rPr>
          <w:rFonts w:eastAsia="Times New Roman" w:cstheme="minorHAnsi"/>
          <w:color w:val="17365D" w:themeColor="text2" w:themeShade="BF"/>
          <w:sz w:val="24"/>
          <w:szCs w:val="24"/>
          <w:lang w:eastAsia="ru-RU"/>
        </w:rPr>
        <w:t xml:space="preserve">üliõpilaste kirjalikud tööd. </w:t>
      </w:r>
    </w:p>
    <w:p w14:paraId="30724170" w14:textId="19E5ED85" w:rsidR="00B73713" w:rsidRPr="002B1C6B" w:rsidRDefault="00AE4BD3" w:rsidP="00841610">
      <w:pPr>
        <w:tabs>
          <w:tab w:val="left" w:pos="4170"/>
        </w:tabs>
        <w:spacing w:after="0" w:line="360" w:lineRule="auto"/>
        <w:jc w:val="both"/>
        <w:rPr>
          <w:rFonts w:eastAsia="Times New Roman" w:cstheme="minorHAnsi"/>
          <w:color w:val="17365D" w:themeColor="text2" w:themeShade="BF"/>
          <w:sz w:val="24"/>
          <w:szCs w:val="24"/>
          <w:lang w:eastAsia="ru-RU"/>
        </w:rPr>
      </w:pPr>
      <w:r w:rsidRPr="002B1C6B">
        <w:rPr>
          <w:rFonts w:eastAsia="Times New Roman" w:cstheme="minorHAnsi"/>
          <w:color w:val="17365D" w:themeColor="text2" w:themeShade="BF"/>
          <w:sz w:val="24"/>
          <w:szCs w:val="24"/>
          <w:lang w:eastAsia="ru-RU"/>
        </w:rPr>
        <w:t xml:space="preserve">Narva Kolledži üliõpilaste </w:t>
      </w:r>
      <w:r w:rsidR="004061B0" w:rsidRPr="00CD2368">
        <w:rPr>
          <w:rFonts w:eastAsia="Times New Roman" w:cstheme="minorHAnsi"/>
          <w:color w:val="00B050"/>
          <w:sz w:val="24"/>
          <w:szCs w:val="24"/>
          <w:lang w:eastAsia="ru-RU"/>
        </w:rPr>
        <w:t>kirjalike</w:t>
      </w:r>
      <w:r w:rsidRPr="002B1C6B">
        <w:rPr>
          <w:rFonts w:eastAsia="Times New Roman" w:cstheme="minorHAnsi"/>
          <w:b/>
          <w:color w:val="17365D" w:themeColor="text2" w:themeShade="BF"/>
          <w:sz w:val="24"/>
          <w:szCs w:val="24"/>
          <w:lang w:eastAsia="ru-RU"/>
        </w:rPr>
        <w:t xml:space="preserve"> </w:t>
      </w:r>
      <w:r w:rsidRPr="002B1C6B">
        <w:rPr>
          <w:rFonts w:eastAsia="Times New Roman" w:cstheme="minorHAnsi"/>
          <w:color w:val="17365D" w:themeColor="text2" w:themeShade="BF"/>
          <w:sz w:val="24"/>
          <w:szCs w:val="24"/>
          <w:lang w:eastAsia="ru-RU"/>
        </w:rPr>
        <w:t xml:space="preserve">tööde tase on väga kõrge. </w:t>
      </w:r>
    </w:p>
    <w:p w14:paraId="2A452DD8" w14:textId="33D41E58" w:rsidR="00B73713" w:rsidRPr="002B1C6B" w:rsidRDefault="00AE4BD3" w:rsidP="00841610">
      <w:pPr>
        <w:tabs>
          <w:tab w:val="left" w:pos="4170"/>
        </w:tabs>
        <w:spacing w:after="0" w:line="360" w:lineRule="auto"/>
        <w:jc w:val="both"/>
        <w:rPr>
          <w:rFonts w:eastAsia="Times New Roman" w:cstheme="minorHAnsi"/>
          <w:color w:val="17365D" w:themeColor="text2" w:themeShade="BF"/>
          <w:sz w:val="24"/>
          <w:szCs w:val="24"/>
          <w:lang w:eastAsia="ru-RU"/>
        </w:rPr>
      </w:pPr>
      <w:r w:rsidRPr="002B1C6B">
        <w:rPr>
          <w:rFonts w:eastAsia="Times New Roman" w:cstheme="minorHAnsi"/>
          <w:color w:val="17365D" w:themeColor="text2" w:themeShade="BF"/>
          <w:sz w:val="24"/>
          <w:szCs w:val="24"/>
          <w:lang w:eastAsia="ru-RU"/>
        </w:rPr>
        <w:t xml:space="preserve">Sellel küsimusel on palju </w:t>
      </w:r>
      <w:r w:rsidR="004061B0" w:rsidRPr="00CD2368">
        <w:rPr>
          <w:rFonts w:eastAsia="Times New Roman" w:cstheme="minorHAnsi"/>
          <w:color w:val="00B050"/>
          <w:sz w:val="24"/>
          <w:szCs w:val="24"/>
          <w:lang w:eastAsia="ru-RU"/>
        </w:rPr>
        <w:t>võimalikke vastuseid</w:t>
      </w:r>
      <w:r w:rsidRPr="002B1C6B">
        <w:rPr>
          <w:rFonts w:eastAsia="Times New Roman" w:cstheme="minorHAnsi"/>
          <w:color w:val="17365D" w:themeColor="text2" w:themeShade="BF"/>
          <w:sz w:val="24"/>
          <w:szCs w:val="24"/>
          <w:lang w:eastAsia="ru-RU"/>
        </w:rPr>
        <w:t xml:space="preserve">, sellel juhtumil on palju </w:t>
      </w:r>
      <w:r w:rsidR="004061B0" w:rsidRPr="00CD2368">
        <w:rPr>
          <w:rFonts w:eastAsia="Times New Roman" w:cstheme="minorHAnsi"/>
          <w:color w:val="00B050"/>
          <w:sz w:val="24"/>
          <w:szCs w:val="24"/>
          <w:lang w:eastAsia="ru-RU"/>
        </w:rPr>
        <w:t>põhjuseid</w:t>
      </w:r>
      <w:r w:rsidRPr="002B1C6B">
        <w:rPr>
          <w:rFonts w:eastAsia="Times New Roman" w:cstheme="minorHAnsi"/>
          <w:color w:val="17365D" w:themeColor="text2" w:themeShade="BF"/>
          <w:sz w:val="24"/>
          <w:szCs w:val="24"/>
          <w:lang w:eastAsia="ru-RU"/>
        </w:rPr>
        <w:t xml:space="preserve">. </w:t>
      </w:r>
    </w:p>
    <w:p w14:paraId="3AFC8E3D" w14:textId="4D12003F" w:rsidR="005D5649" w:rsidRPr="002B1C6B" w:rsidRDefault="00AE4BD3" w:rsidP="00841610">
      <w:pPr>
        <w:tabs>
          <w:tab w:val="left" w:pos="4170"/>
        </w:tabs>
        <w:spacing w:after="0" w:line="360" w:lineRule="auto"/>
        <w:jc w:val="both"/>
        <w:rPr>
          <w:rFonts w:eastAsia="Times New Roman" w:cstheme="minorHAnsi"/>
          <w:b/>
          <w:color w:val="17365D" w:themeColor="text2" w:themeShade="BF"/>
          <w:sz w:val="24"/>
          <w:szCs w:val="24"/>
          <w:lang w:eastAsia="ru-RU"/>
        </w:rPr>
      </w:pPr>
      <w:r w:rsidRPr="002B1C6B">
        <w:rPr>
          <w:rFonts w:eastAsia="Times New Roman" w:cstheme="minorHAnsi"/>
          <w:color w:val="17365D" w:themeColor="text2" w:themeShade="BF"/>
          <w:sz w:val="24"/>
          <w:szCs w:val="24"/>
          <w:lang w:eastAsia="ru-RU"/>
        </w:rPr>
        <w:t xml:space="preserve">Kiri on valmis, kuid mul kahjuks ei ole </w:t>
      </w:r>
      <w:r w:rsidRPr="00CD2368">
        <w:rPr>
          <w:rFonts w:eastAsia="Times New Roman" w:cstheme="minorHAnsi"/>
          <w:color w:val="00B050"/>
          <w:sz w:val="24"/>
          <w:szCs w:val="24"/>
          <w:lang w:eastAsia="ru-RU"/>
        </w:rPr>
        <w:t>ümbrik</w:t>
      </w:r>
      <w:r w:rsidR="004061B0" w:rsidRPr="00CD2368">
        <w:rPr>
          <w:rFonts w:eastAsia="Times New Roman" w:cstheme="minorHAnsi"/>
          <w:color w:val="00B050"/>
          <w:sz w:val="24"/>
          <w:szCs w:val="24"/>
          <w:lang w:eastAsia="ru-RU"/>
        </w:rPr>
        <w:t>ut</w:t>
      </w:r>
      <w:r w:rsidRPr="002B1C6B">
        <w:rPr>
          <w:rFonts w:eastAsia="Times New Roman" w:cstheme="minorHAnsi"/>
          <w:color w:val="17365D" w:themeColor="text2" w:themeShade="BF"/>
          <w:sz w:val="24"/>
          <w:szCs w:val="24"/>
          <w:lang w:eastAsia="ru-RU"/>
        </w:rPr>
        <w:t>.</w:t>
      </w:r>
      <w:r w:rsidRPr="002B1C6B">
        <w:rPr>
          <w:rFonts w:eastAsia="Times New Roman" w:cstheme="minorHAnsi"/>
          <w:b/>
          <w:color w:val="17365D" w:themeColor="text2" w:themeShade="BF"/>
          <w:sz w:val="24"/>
          <w:szCs w:val="24"/>
          <w:lang w:eastAsia="ru-RU"/>
        </w:rPr>
        <w:t xml:space="preserve"> </w:t>
      </w:r>
    </w:p>
    <w:p w14:paraId="05E97AAD" w14:textId="65FE3DF4" w:rsidR="002B1C6B" w:rsidRDefault="00AE4BD3" w:rsidP="00841610">
      <w:pPr>
        <w:tabs>
          <w:tab w:val="left" w:pos="4170"/>
        </w:tabs>
        <w:spacing w:after="0" w:line="360" w:lineRule="auto"/>
        <w:jc w:val="both"/>
        <w:rPr>
          <w:rFonts w:eastAsia="Times New Roman" w:cstheme="minorHAnsi"/>
          <w:b/>
          <w:color w:val="17365D" w:themeColor="text2" w:themeShade="BF"/>
          <w:sz w:val="24"/>
          <w:szCs w:val="24"/>
          <w:lang w:eastAsia="ru-RU"/>
        </w:rPr>
      </w:pPr>
      <w:r w:rsidRPr="002B1C6B">
        <w:rPr>
          <w:rFonts w:eastAsia="Times New Roman" w:cstheme="minorHAnsi"/>
          <w:color w:val="17365D" w:themeColor="text2" w:themeShade="BF"/>
          <w:sz w:val="24"/>
          <w:szCs w:val="24"/>
          <w:lang w:eastAsia="ru-RU"/>
        </w:rPr>
        <w:t xml:space="preserve">Kodanikud vajavad </w:t>
      </w:r>
      <w:r w:rsidR="004061B0" w:rsidRPr="00CD2368">
        <w:rPr>
          <w:rFonts w:eastAsia="Times New Roman" w:cstheme="minorHAnsi"/>
          <w:color w:val="00B050"/>
          <w:sz w:val="24"/>
          <w:szCs w:val="24"/>
          <w:lang w:eastAsia="ru-RU"/>
        </w:rPr>
        <w:t>loomulikke, inimlikke, mõistlikke</w:t>
      </w:r>
      <w:r w:rsidRPr="002B1C6B">
        <w:rPr>
          <w:rFonts w:eastAsia="Times New Roman" w:cstheme="minorHAnsi"/>
          <w:b/>
          <w:color w:val="17365D" w:themeColor="text2" w:themeShade="BF"/>
          <w:sz w:val="24"/>
          <w:szCs w:val="24"/>
          <w:lang w:eastAsia="ru-RU"/>
        </w:rPr>
        <w:t xml:space="preserve"> </w:t>
      </w:r>
      <w:r w:rsidR="005D5649" w:rsidRPr="00CD2368">
        <w:rPr>
          <w:rFonts w:eastAsia="Times New Roman" w:cstheme="minorHAnsi"/>
          <w:color w:val="00B050"/>
          <w:sz w:val="24"/>
          <w:szCs w:val="24"/>
          <w:lang w:eastAsia="ru-RU"/>
        </w:rPr>
        <w:t>lahendusi</w:t>
      </w:r>
      <w:r w:rsidR="005D5649" w:rsidRPr="002B1C6B">
        <w:rPr>
          <w:rFonts w:eastAsia="Times New Roman" w:cstheme="minorHAnsi"/>
          <w:color w:val="17365D" w:themeColor="text2" w:themeShade="BF"/>
          <w:sz w:val="24"/>
          <w:szCs w:val="24"/>
          <w:lang w:eastAsia="ru-RU"/>
        </w:rPr>
        <w:t xml:space="preserve">, kodanikud ei taha </w:t>
      </w:r>
      <w:r w:rsidR="004061B0" w:rsidRPr="00CD2368">
        <w:rPr>
          <w:rFonts w:eastAsia="Times New Roman" w:cstheme="minorHAnsi"/>
          <w:color w:val="00B050"/>
          <w:sz w:val="24"/>
          <w:szCs w:val="24"/>
          <w:lang w:eastAsia="ru-RU"/>
        </w:rPr>
        <w:t>vastikuid tingimusi</w:t>
      </w:r>
      <w:r w:rsidR="004061B0">
        <w:rPr>
          <w:rFonts w:eastAsia="Times New Roman" w:cstheme="minorHAnsi"/>
          <w:color w:val="17365D" w:themeColor="text2" w:themeShade="BF"/>
          <w:sz w:val="24"/>
          <w:szCs w:val="24"/>
          <w:lang w:eastAsia="ru-RU"/>
        </w:rPr>
        <w:t>.</w:t>
      </w:r>
      <w:r w:rsidR="00B73713" w:rsidRPr="002B1C6B">
        <w:rPr>
          <w:rFonts w:eastAsia="Times New Roman" w:cstheme="minorHAnsi"/>
          <w:b/>
          <w:color w:val="17365D" w:themeColor="text2" w:themeShade="BF"/>
          <w:sz w:val="24"/>
          <w:szCs w:val="24"/>
          <w:lang w:eastAsia="ru-RU"/>
        </w:rPr>
        <w:t xml:space="preserve"> </w:t>
      </w:r>
    </w:p>
    <w:p w14:paraId="69140162" w14:textId="667AD314" w:rsidR="00AE4BD3" w:rsidRDefault="00AE4BD3" w:rsidP="00841610">
      <w:pPr>
        <w:tabs>
          <w:tab w:val="left" w:pos="4170"/>
        </w:tabs>
        <w:spacing w:after="0" w:line="360" w:lineRule="auto"/>
        <w:jc w:val="both"/>
        <w:rPr>
          <w:rFonts w:eastAsia="Times New Roman" w:cstheme="minorHAnsi"/>
          <w:color w:val="17365D" w:themeColor="text2" w:themeShade="BF"/>
          <w:sz w:val="24"/>
          <w:szCs w:val="24"/>
          <w:lang w:eastAsia="ru-RU"/>
        </w:rPr>
      </w:pPr>
      <w:r w:rsidRPr="002B1C6B">
        <w:rPr>
          <w:rFonts w:eastAsia="Times New Roman" w:cstheme="minorHAnsi"/>
          <w:color w:val="17365D" w:themeColor="text2" w:themeShade="BF"/>
          <w:sz w:val="24"/>
          <w:szCs w:val="24"/>
          <w:lang w:eastAsia="ru-RU"/>
        </w:rPr>
        <w:t xml:space="preserve">Tahaks magusat ja </w:t>
      </w:r>
      <w:r w:rsidR="004061B0" w:rsidRPr="00CD2368">
        <w:rPr>
          <w:rFonts w:eastAsia="Times New Roman" w:cstheme="minorHAnsi"/>
          <w:color w:val="00B050"/>
          <w:sz w:val="24"/>
          <w:szCs w:val="24"/>
          <w:lang w:eastAsia="ru-RU"/>
        </w:rPr>
        <w:t>suhkrut</w:t>
      </w:r>
      <w:r w:rsidR="005D5649" w:rsidRPr="002B1C6B">
        <w:rPr>
          <w:rFonts w:eastAsia="Times New Roman" w:cstheme="minorHAnsi"/>
          <w:color w:val="17365D" w:themeColor="text2" w:themeShade="BF"/>
          <w:sz w:val="24"/>
          <w:szCs w:val="24"/>
          <w:lang w:eastAsia="ru-RU"/>
        </w:rPr>
        <w:t>.</w:t>
      </w:r>
      <w:r w:rsidR="00967D2D">
        <w:rPr>
          <w:rFonts w:eastAsia="Times New Roman" w:cstheme="minorHAnsi"/>
          <w:color w:val="17365D" w:themeColor="text2" w:themeShade="BF"/>
          <w:sz w:val="24"/>
          <w:szCs w:val="24"/>
          <w:lang w:eastAsia="ru-RU"/>
        </w:rPr>
        <w:t xml:space="preserve"> </w:t>
      </w:r>
    </w:p>
    <w:p w14:paraId="3F85F1D4" w14:textId="4372F17C" w:rsidR="005D5649" w:rsidRPr="002B1C6B" w:rsidRDefault="005D5649" w:rsidP="00841610">
      <w:pPr>
        <w:tabs>
          <w:tab w:val="left" w:pos="4170"/>
        </w:tabs>
        <w:spacing w:after="0" w:line="360" w:lineRule="auto"/>
        <w:jc w:val="both"/>
        <w:rPr>
          <w:rFonts w:eastAsia="Times New Roman" w:cstheme="minorHAnsi"/>
          <w:b/>
          <w:color w:val="17365D" w:themeColor="text2" w:themeShade="BF"/>
          <w:sz w:val="24"/>
          <w:szCs w:val="24"/>
          <w:lang w:eastAsia="ru-RU"/>
        </w:rPr>
      </w:pPr>
      <w:r w:rsidRPr="002B1C6B">
        <w:rPr>
          <w:rFonts w:eastAsia="Times New Roman" w:cstheme="minorHAnsi"/>
          <w:color w:val="17365D" w:themeColor="text2" w:themeShade="BF"/>
          <w:sz w:val="24"/>
          <w:szCs w:val="24"/>
          <w:lang w:eastAsia="ru-RU"/>
        </w:rPr>
        <w:t xml:space="preserve">Selles majas on </w:t>
      </w:r>
      <w:r w:rsidR="004061B0" w:rsidRPr="00CD2368">
        <w:rPr>
          <w:rFonts w:eastAsia="Times New Roman" w:cstheme="minorHAnsi"/>
          <w:color w:val="00B050"/>
          <w:sz w:val="24"/>
          <w:szCs w:val="24"/>
          <w:lang w:eastAsia="ru-RU"/>
        </w:rPr>
        <w:t>õudsed</w:t>
      </w:r>
      <w:r w:rsidRPr="002B1C6B">
        <w:rPr>
          <w:rFonts w:eastAsia="Times New Roman" w:cstheme="minorHAnsi"/>
          <w:color w:val="17365D" w:themeColor="text2" w:themeShade="BF"/>
          <w:sz w:val="24"/>
          <w:szCs w:val="24"/>
          <w:lang w:eastAsia="ru-RU"/>
        </w:rPr>
        <w:t xml:space="preserve"> tingimused.</w:t>
      </w:r>
    </w:p>
    <w:p w14:paraId="2E35C7FB" w14:textId="70D871C3" w:rsidR="001F55B8" w:rsidRPr="002B1C6B" w:rsidRDefault="00AE4BD3" w:rsidP="004061B0">
      <w:pPr>
        <w:spacing w:after="0" w:line="360" w:lineRule="auto"/>
        <w:jc w:val="both"/>
        <w:rPr>
          <w:rFonts w:eastAsia="Times New Roman" w:cstheme="minorHAnsi"/>
          <w:color w:val="17365D" w:themeColor="text2" w:themeShade="BF"/>
          <w:sz w:val="24"/>
          <w:szCs w:val="24"/>
          <w:lang w:eastAsia="ru-RU"/>
        </w:rPr>
      </w:pPr>
      <w:r w:rsidRPr="002B1C6B">
        <w:rPr>
          <w:rFonts w:eastAsia="Times New Roman" w:cstheme="minorHAnsi"/>
          <w:color w:val="17365D" w:themeColor="text2" w:themeShade="BF"/>
          <w:sz w:val="24"/>
          <w:szCs w:val="24"/>
          <w:lang w:eastAsia="ru-RU"/>
        </w:rPr>
        <w:t xml:space="preserve">Carmen on kõhn, pikk ja õrn, kuid Claudia on temast </w:t>
      </w:r>
      <w:r w:rsidR="004061B0" w:rsidRPr="00CD2368">
        <w:rPr>
          <w:rFonts w:eastAsia="Times New Roman" w:cstheme="minorHAnsi"/>
          <w:color w:val="00B050"/>
          <w:sz w:val="24"/>
          <w:szCs w:val="24"/>
          <w:lang w:eastAsia="ru-RU"/>
        </w:rPr>
        <w:t>kõhnem, pikem ja õrnem</w:t>
      </w:r>
      <w:r w:rsidR="001F55B8" w:rsidRPr="002B1C6B">
        <w:rPr>
          <w:rFonts w:eastAsia="Times New Roman" w:cstheme="minorHAnsi"/>
          <w:color w:val="17365D" w:themeColor="text2" w:themeShade="BF"/>
          <w:sz w:val="24"/>
          <w:szCs w:val="24"/>
          <w:lang w:eastAsia="ru-RU"/>
        </w:rPr>
        <w:t>.</w:t>
      </w:r>
    </w:p>
    <w:p w14:paraId="6045A2A0" w14:textId="040CDF01" w:rsidR="00170F91" w:rsidRPr="002B1C6B" w:rsidRDefault="000411B6" w:rsidP="00841610">
      <w:pPr>
        <w:spacing w:after="0" w:line="360" w:lineRule="auto"/>
        <w:jc w:val="both"/>
        <w:rPr>
          <w:rFonts w:eastAsia="Arial Unicode MS" w:cstheme="minorHAnsi"/>
          <w:iCs/>
          <w:color w:val="17365D" w:themeColor="text2" w:themeShade="BF"/>
          <w:sz w:val="24"/>
          <w:szCs w:val="24"/>
        </w:rPr>
      </w:pPr>
      <w:r w:rsidRPr="002B1C6B">
        <w:rPr>
          <w:rFonts w:eastAsia="Arial Unicode MS" w:cstheme="minorHAnsi"/>
          <w:iCs/>
          <w:color w:val="17365D" w:themeColor="text2" w:themeShade="BF"/>
          <w:sz w:val="24"/>
          <w:szCs w:val="24"/>
        </w:rPr>
        <w:t xml:space="preserve">Rääkis pikalt ja </w:t>
      </w:r>
      <w:r w:rsidR="004061B0" w:rsidRPr="00CD2368">
        <w:rPr>
          <w:rFonts w:eastAsia="Arial Unicode MS" w:cstheme="minorHAnsi"/>
          <w:iCs/>
          <w:color w:val="00B050"/>
          <w:sz w:val="24"/>
          <w:szCs w:val="24"/>
        </w:rPr>
        <w:t>veenis</w:t>
      </w:r>
      <w:r w:rsidRPr="002B1C6B">
        <w:rPr>
          <w:rFonts w:eastAsia="Times New Roman" w:cstheme="minorHAnsi"/>
          <w:b/>
          <w:color w:val="17365D" w:themeColor="text2" w:themeShade="BF"/>
          <w:sz w:val="24"/>
          <w:szCs w:val="24"/>
          <w:lang w:eastAsia="ru-RU"/>
        </w:rPr>
        <w:t xml:space="preserve"> </w:t>
      </w:r>
      <w:r w:rsidRPr="002B1C6B">
        <w:rPr>
          <w:rFonts w:eastAsia="Arial Unicode MS" w:cstheme="minorHAnsi"/>
          <w:iCs/>
          <w:color w:val="17365D" w:themeColor="text2" w:themeShade="BF"/>
          <w:sz w:val="24"/>
          <w:szCs w:val="24"/>
        </w:rPr>
        <w:t>sõpru endaga kaasa sõitma. </w:t>
      </w:r>
    </w:p>
    <w:p w14:paraId="6A7CC809" w14:textId="4F5B9E8C" w:rsidR="0038303E" w:rsidRPr="00D16BD9" w:rsidRDefault="0038303E" w:rsidP="00841610">
      <w:pPr>
        <w:spacing w:after="0" w:line="360" w:lineRule="auto"/>
        <w:jc w:val="both"/>
        <w:rPr>
          <w:rFonts w:eastAsia="Times New Roman" w:cstheme="minorHAnsi"/>
          <w:b/>
          <w:color w:val="17365D" w:themeColor="text2" w:themeShade="BF"/>
          <w:sz w:val="24"/>
          <w:szCs w:val="24"/>
          <w:lang w:eastAsia="ru-RU"/>
        </w:rPr>
      </w:pPr>
      <w:r w:rsidRPr="00D16BD9">
        <w:rPr>
          <w:rFonts w:eastAsia="Arial Unicode MS" w:cstheme="minorHAnsi"/>
          <w:iCs/>
          <w:color w:val="17365D" w:themeColor="text2" w:themeShade="BF"/>
          <w:sz w:val="24"/>
          <w:szCs w:val="24"/>
        </w:rPr>
        <w:t xml:space="preserve">Korteri ostmiseks võib pangalt laenu </w:t>
      </w:r>
      <w:r w:rsidR="004061B0" w:rsidRPr="00CD2368">
        <w:rPr>
          <w:rFonts w:eastAsia="Arial Unicode MS" w:cstheme="minorHAnsi"/>
          <w:iCs/>
          <w:color w:val="00B050"/>
          <w:sz w:val="24"/>
          <w:szCs w:val="24"/>
        </w:rPr>
        <w:t>taotleda</w:t>
      </w:r>
      <w:r w:rsidR="004061B0">
        <w:rPr>
          <w:rFonts w:eastAsia="Arial Unicode MS" w:cstheme="minorHAnsi"/>
          <w:iCs/>
          <w:color w:val="17365D" w:themeColor="text2" w:themeShade="BF"/>
          <w:sz w:val="24"/>
          <w:szCs w:val="24"/>
        </w:rPr>
        <w:t>.</w:t>
      </w:r>
    </w:p>
    <w:p w14:paraId="50130165" w14:textId="57F2F1B4" w:rsidR="00D16BD9" w:rsidRPr="00D16BD9" w:rsidRDefault="00D16BD9" w:rsidP="00841610">
      <w:pPr>
        <w:spacing w:after="0" w:line="360" w:lineRule="auto"/>
        <w:jc w:val="both"/>
        <w:rPr>
          <w:rFonts w:eastAsia="Times New Roman" w:cstheme="minorHAnsi"/>
          <w:b/>
          <w:color w:val="17365D" w:themeColor="text2" w:themeShade="BF"/>
          <w:sz w:val="24"/>
          <w:szCs w:val="24"/>
          <w:lang w:eastAsia="ru-RU"/>
        </w:rPr>
      </w:pPr>
      <w:r>
        <w:rPr>
          <w:rFonts w:eastAsia="Arial Unicode MS" w:cstheme="minorHAnsi"/>
          <w:iCs/>
          <w:color w:val="17365D" w:themeColor="text2" w:themeShade="BF"/>
          <w:sz w:val="24"/>
          <w:szCs w:val="24"/>
        </w:rPr>
        <w:t xml:space="preserve">Vill kedrati ja </w:t>
      </w:r>
      <w:r w:rsidR="006D1E01" w:rsidRPr="00CD2368">
        <w:rPr>
          <w:rFonts w:eastAsia="Arial Unicode MS" w:cstheme="minorHAnsi"/>
          <w:iCs/>
          <w:color w:val="00B050"/>
          <w:sz w:val="24"/>
          <w:szCs w:val="24"/>
        </w:rPr>
        <w:t>kooti</w:t>
      </w:r>
      <w:r>
        <w:rPr>
          <w:rFonts w:eastAsia="Arial Unicode MS" w:cstheme="minorHAnsi"/>
          <w:iCs/>
          <w:color w:val="17365D" w:themeColor="text2" w:themeShade="BF"/>
          <w:sz w:val="24"/>
          <w:szCs w:val="24"/>
        </w:rPr>
        <w:t xml:space="preserve"> </w:t>
      </w:r>
      <w:r w:rsidRPr="00D16BD9">
        <w:rPr>
          <w:rFonts w:eastAsia="Arial Unicode MS" w:cstheme="minorHAnsi"/>
          <w:iCs/>
          <w:color w:val="17365D" w:themeColor="text2" w:themeShade="BF"/>
          <w:sz w:val="24"/>
          <w:szCs w:val="24"/>
        </w:rPr>
        <w:t>kangasteks. </w:t>
      </w:r>
    </w:p>
    <w:p w14:paraId="042970C3" w14:textId="77777777" w:rsidR="00B73713" w:rsidRPr="000411B6" w:rsidRDefault="00BD607E" w:rsidP="00841610">
      <w:pPr>
        <w:spacing w:after="0" w:line="360" w:lineRule="auto"/>
        <w:jc w:val="both"/>
        <w:rPr>
          <w:rFonts w:eastAsia="Times New Roman" w:cstheme="minorHAnsi"/>
          <w:b/>
          <w:color w:val="003366"/>
          <w:sz w:val="28"/>
          <w:szCs w:val="28"/>
          <w:lang w:eastAsia="ru-RU"/>
        </w:rPr>
      </w:pPr>
      <w:r w:rsidRPr="000411B6">
        <w:rPr>
          <w:rFonts w:eastAsia="Times New Roman" w:cstheme="minorHAnsi"/>
          <w:b/>
          <w:color w:val="003366"/>
          <w:sz w:val="28"/>
          <w:szCs w:val="28"/>
          <w:lang w:eastAsia="ru-RU"/>
        </w:rPr>
        <w:t>Palun leia õige vorm. Too õige vorm esile rohelise värviga</w:t>
      </w:r>
    </w:p>
    <w:p w14:paraId="44D79FFD" w14:textId="77777777" w:rsidR="00BD607E" w:rsidRPr="000411B6" w:rsidRDefault="00AE4BD3" w:rsidP="00BD607E">
      <w:pPr>
        <w:pStyle w:val="a4"/>
        <w:numPr>
          <w:ilvl w:val="0"/>
          <w:numId w:val="8"/>
        </w:numPr>
        <w:spacing w:after="0" w:line="360" w:lineRule="auto"/>
        <w:jc w:val="both"/>
        <w:rPr>
          <w:rFonts w:eastAsia="Times New Roman" w:cstheme="minorHAnsi"/>
          <w:b/>
          <w:color w:val="003366"/>
          <w:sz w:val="28"/>
          <w:szCs w:val="28"/>
          <w:lang w:eastAsia="ru-RU"/>
        </w:rPr>
      </w:pPr>
      <w:r w:rsidRPr="000411B6">
        <w:rPr>
          <w:rFonts w:eastAsia="Times New Roman" w:cstheme="minorHAnsi"/>
          <w:color w:val="003366"/>
          <w:sz w:val="28"/>
          <w:szCs w:val="28"/>
          <w:lang w:eastAsia="ru-RU"/>
        </w:rPr>
        <w:t>Loengud toimuvad</w:t>
      </w:r>
    </w:p>
    <w:p w14:paraId="1F217AC3" w14:textId="77777777" w:rsidR="00BD607E" w:rsidRPr="000411B6" w:rsidRDefault="00AE4BD3" w:rsidP="00BD607E">
      <w:pPr>
        <w:spacing w:after="0" w:line="360" w:lineRule="auto"/>
        <w:jc w:val="both"/>
        <w:rPr>
          <w:rFonts w:eastAsia="Times New Roman" w:cstheme="minorHAnsi"/>
          <w:b/>
          <w:color w:val="003366"/>
          <w:sz w:val="28"/>
          <w:szCs w:val="28"/>
          <w:lang w:eastAsia="ru-RU"/>
        </w:rPr>
      </w:pPr>
      <w:r w:rsidRPr="000411B6">
        <w:rPr>
          <w:rFonts w:eastAsia="Times New Roman" w:cstheme="minorHAnsi"/>
          <w:color w:val="003366"/>
          <w:sz w:val="28"/>
          <w:szCs w:val="28"/>
          <w:lang w:eastAsia="ru-RU"/>
        </w:rPr>
        <w:t xml:space="preserve"> </w:t>
      </w:r>
      <w:r w:rsidRPr="006D1E01">
        <w:rPr>
          <w:rFonts w:eastAsia="Times New Roman" w:cstheme="minorHAnsi"/>
          <w:b/>
          <w:color w:val="00B050"/>
          <w:sz w:val="28"/>
          <w:szCs w:val="28"/>
          <w:lang w:eastAsia="ru-RU"/>
        </w:rPr>
        <w:t>auditooriumides/auditooriumites</w:t>
      </w:r>
      <w:r w:rsidRPr="000411B6">
        <w:rPr>
          <w:rFonts w:eastAsia="Times New Roman" w:cstheme="minorHAnsi"/>
          <w:b/>
          <w:color w:val="003366"/>
          <w:sz w:val="28"/>
          <w:szCs w:val="28"/>
          <w:lang w:eastAsia="ru-RU"/>
        </w:rPr>
        <w:t>/auditooriumes/auditooriumeis</w:t>
      </w:r>
      <w:r w:rsidRPr="000411B6">
        <w:rPr>
          <w:rFonts w:eastAsia="Times New Roman" w:cstheme="minorHAnsi"/>
          <w:color w:val="003366"/>
          <w:sz w:val="28"/>
          <w:szCs w:val="28"/>
          <w:lang w:eastAsia="ru-RU"/>
        </w:rPr>
        <w:t xml:space="preserve">. </w:t>
      </w:r>
    </w:p>
    <w:p w14:paraId="626F5A1D" w14:textId="77777777" w:rsidR="00AE4BD3" w:rsidRPr="000411B6" w:rsidRDefault="00AE4BD3" w:rsidP="00BD607E">
      <w:pPr>
        <w:pStyle w:val="a4"/>
        <w:numPr>
          <w:ilvl w:val="0"/>
          <w:numId w:val="8"/>
        </w:numPr>
        <w:spacing w:after="0" w:line="360" w:lineRule="auto"/>
        <w:jc w:val="both"/>
        <w:rPr>
          <w:rFonts w:eastAsia="Times New Roman" w:cstheme="minorHAnsi"/>
          <w:color w:val="003366"/>
          <w:sz w:val="28"/>
          <w:szCs w:val="28"/>
          <w:lang w:eastAsia="ru-RU"/>
        </w:rPr>
      </w:pPr>
      <w:r w:rsidRPr="006D1E01">
        <w:rPr>
          <w:rFonts w:eastAsia="Times New Roman" w:cstheme="minorHAnsi"/>
          <w:b/>
          <w:color w:val="00B050"/>
          <w:sz w:val="28"/>
          <w:szCs w:val="28"/>
          <w:lang w:eastAsia="ru-RU"/>
        </w:rPr>
        <w:t>Töölistele</w:t>
      </w:r>
      <w:r w:rsidRPr="000411B6">
        <w:rPr>
          <w:rFonts w:eastAsia="Times New Roman" w:cstheme="minorHAnsi"/>
          <w:b/>
          <w:color w:val="003366"/>
          <w:sz w:val="28"/>
          <w:szCs w:val="28"/>
          <w:lang w:eastAsia="ru-RU"/>
        </w:rPr>
        <w:t>/tööliseile/töölisile</w:t>
      </w:r>
      <w:r w:rsidRPr="000411B6">
        <w:rPr>
          <w:rFonts w:eastAsia="Times New Roman" w:cstheme="minorHAnsi"/>
          <w:color w:val="003366"/>
          <w:sz w:val="28"/>
          <w:szCs w:val="28"/>
          <w:lang w:eastAsia="ru-RU"/>
        </w:rPr>
        <w:t xml:space="preserve"> makstakse piisavalt palka.</w:t>
      </w:r>
    </w:p>
    <w:p w14:paraId="64E0EB1E" w14:textId="77777777" w:rsidR="00B73713" w:rsidRPr="000411B6" w:rsidRDefault="00AE4BD3" w:rsidP="00841610">
      <w:pPr>
        <w:spacing w:after="0" w:line="360" w:lineRule="auto"/>
        <w:rPr>
          <w:rFonts w:eastAsia="Times New Roman" w:cstheme="minorHAnsi"/>
          <w:b/>
          <w:bCs/>
          <w:color w:val="003366"/>
          <w:sz w:val="28"/>
          <w:szCs w:val="28"/>
          <w:lang w:val="de-DE" w:eastAsia="ru-RU"/>
        </w:rPr>
      </w:pPr>
      <w:r w:rsidRPr="000411B6">
        <w:rPr>
          <w:rFonts w:eastAsia="Times New Roman" w:cstheme="minorHAnsi"/>
          <w:b/>
          <w:bCs/>
          <w:color w:val="003366"/>
          <w:sz w:val="28"/>
          <w:szCs w:val="28"/>
          <w:lang w:val="de-DE" w:eastAsia="ru-RU"/>
        </w:rPr>
        <w:t xml:space="preserve">Moodusta õige vorm! </w:t>
      </w:r>
    </w:p>
    <w:p w14:paraId="1B63F669" w14:textId="38113CCB" w:rsidR="00AE4BD3" w:rsidRPr="000411B6" w:rsidRDefault="00AE4BD3" w:rsidP="006D1E01">
      <w:pPr>
        <w:spacing w:after="0" w:line="360" w:lineRule="auto"/>
        <w:rPr>
          <w:rFonts w:eastAsia="Times New Roman" w:cstheme="minorHAnsi"/>
          <w:b/>
          <w:bCs/>
          <w:color w:val="003366"/>
          <w:sz w:val="28"/>
          <w:szCs w:val="28"/>
          <w:lang w:val="fi-FI" w:eastAsia="ru-RU"/>
        </w:rPr>
      </w:pPr>
      <w:r w:rsidRPr="000411B6">
        <w:rPr>
          <w:rFonts w:eastAsia="Times New Roman" w:cstheme="minorHAnsi"/>
          <w:color w:val="003366"/>
          <w:sz w:val="28"/>
          <w:szCs w:val="28"/>
          <w:lang w:val="de-DE" w:eastAsia="ru-RU"/>
        </w:rPr>
        <w:t xml:space="preserve">Mida ma tegin? </w:t>
      </w:r>
      <w:r w:rsidR="006D1E01" w:rsidRPr="00CD2368">
        <w:rPr>
          <w:rFonts w:eastAsia="Times New Roman" w:cstheme="minorHAnsi"/>
          <w:color w:val="00B050"/>
          <w:sz w:val="28"/>
          <w:szCs w:val="28"/>
          <w:lang w:val="fi-FI" w:eastAsia="ru-RU"/>
        </w:rPr>
        <w:t>Maksin, pesin, läksin, sain, saatsin, jooksin</w:t>
      </w:r>
      <w:r w:rsidR="006D1E01">
        <w:rPr>
          <w:rFonts w:eastAsia="Times New Roman" w:cstheme="minorHAnsi"/>
          <w:color w:val="003366"/>
          <w:sz w:val="28"/>
          <w:szCs w:val="28"/>
          <w:lang w:val="fi-FI" w:eastAsia="ru-RU"/>
        </w:rPr>
        <w:t>.</w:t>
      </w:r>
      <w:r w:rsidR="00B91754">
        <w:rPr>
          <w:rFonts w:eastAsia="Times New Roman" w:cstheme="minorHAnsi"/>
          <w:color w:val="003366"/>
          <w:sz w:val="28"/>
          <w:szCs w:val="28"/>
          <w:lang w:val="fi-FI" w:eastAsia="ru-RU"/>
        </w:rPr>
        <w:t xml:space="preserve"> </w:t>
      </w:r>
    </w:p>
    <w:p w14:paraId="64F0E3B9" w14:textId="3D7B3611" w:rsidR="00AE4BD3" w:rsidRPr="000411B6" w:rsidRDefault="00B91754" w:rsidP="00841610">
      <w:pPr>
        <w:spacing w:after="0" w:line="360" w:lineRule="auto"/>
        <w:jc w:val="both"/>
        <w:rPr>
          <w:rFonts w:eastAsia="Times New Roman" w:cstheme="minorHAnsi"/>
          <w:color w:val="003366"/>
          <w:sz w:val="28"/>
          <w:szCs w:val="28"/>
          <w:lang w:eastAsia="ru-RU"/>
        </w:rPr>
      </w:pPr>
      <w:r>
        <w:rPr>
          <w:rFonts w:eastAsia="Times New Roman" w:cstheme="minorHAnsi"/>
          <w:color w:val="003366"/>
          <w:sz w:val="28"/>
          <w:szCs w:val="28"/>
          <w:lang w:eastAsia="ru-RU"/>
        </w:rPr>
        <w:t xml:space="preserve">Mida ma olen teinud? </w:t>
      </w:r>
      <w:r w:rsidR="006D1E01" w:rsidRPr="00CD2368">
        <w:rPr>
          <w:rFonts w:eastAsia="Times New Roman" w:cstheme="minorHAnsi"/>
          <w:color w:val="00B050"/>
          <w:sz w:val="28"/>
          <w:szCs w:val="28"/>
          <w:lang w:eastAsia="ru-RU"/>
        </w:rPr>
        <w:t>Märganud, oodanud, aidanud, lennanud, pannud</w:t>
      </w:r>
      <w:r w:rsidR="00AE4BD3" w:rsidRPr="000411B6">
        <w:rPr>
          <w:rFonts w:eastAsia="Times New Roman" w:cstheme="minorHAnsi"/>
          <w:color w:val="003366"/>
          <w:sz w:val="28"/>
          <w:szCs w:val="28"/>
          <w:lang w:eastAsia="ru-RU"/>
        </w:rPr>
        <w:t>.</w:t>
      </w:r>
    </w:p>
    <w:p w14:paraId="085D1849" w14:textId="77777777" w:rsidR="00170F91" w:rsidRPr="000411B6" w:rsidRDefault="00170F91" w:rsidP="00841610">
      <w:pPr>
        <w:spacing w:after="0" w:line="360" w:lineRule="auto"/>
        <w:jc w:val="both"/>
        <w:rPr>
          <w:rFonts w:eastAsia="Times New Roman" w:cstheme="minorHAnsi"/>
          <w:color w:val="003366"/>
          <w:sz w:val="28"/>
          <w:szCs w:val="28"/>
          <w:lang w:eastAsia="ru-RU"/>
        </w:rPr>
      </w:pPr>
    </w:p>
    <w:p w14:paraId="76796775" w14:textId="77777777" w:rsidR="00170F91" w:rsidRPr="000411B6" w:rsidRDefault="00170F91" w:rsidP="00841610">
      <w:pPr>
        <w:spacing w:after="0" w:line="360" w:lineRule="auto"/>
        <w:jc w:val="both"/>
        <w:rPr>
          <w:rFonts w:eastAsia="Times New Roman" w:cstheme="minorHAnsi"/>
          <w:color w:val="003366"/>
          <w:sz w:val="24"/>
          <w:szCs w:val="24"/>
          <w:lang w:eastAsia="ru-RU"/>
        </w:rPr>
      </w:pPr>
    </w:p>
    <w:p w14:paraId="2A82E386" w14:textId="77777777" w:rsidR="00170F91" w:rsidRPr="000411B6" w:rsidRDefault="00170F91" w:rsidP="00841610">
      <w:pPr>
        <w:spacing w:after="0" w:line="360" w:lineRule="auto"/>
        <w:jc w:val="both"/>
        <w:rPr>
          <w:rFonts w:eastAsia="Times New Roman" w:cstheme="minorHAnsi"/>
          <w:color w:val="003366"/>
          <w:sz w:val="24"/>
          <w:szCs w:val="24"/>
          <w:lang w:eastAsia="ru-RU"/>
        </w:rPr>
      </w:pPr>
    </w:p>
    <w:p w14:paraId="7A5F546F" w14:textId="77777777" w:rsidR="00B73713" w:rsidRPr="000411B6" w:rsidRDefault="00B73713" w:rsidP="00B73713">
      <w:pPr>
        <w:spacing w:after="0" w:line="360" w:lineRule="auto"/>
        <w:jc w:val="center"/>
        <w:rPr>
          <w:rFonts w:eastAsia="Times New Roman" w:cstheme="minorHAnsi"/>
          <w:b/>
          <w:bCs/>
          <w:color w:val="003366"/>
          <w:sz w:val="24"/>
          <w:szCs w:val="24"/>
          <w:lang w:eastAsia="ru-RU"/>
        </w:rPr>
      </w:pPr>
      <w:r w:rsidRPr="000411B6">
        <w:rPr>
          <w:rFonts w:eastAsia="Times New Roman" w:cstheme="minorHAnsi"/>
          <w:b/>
          <w:bCs/>
          <w:color w:val="003366"/>
          <w:sz w:val="24"/>
          <w:szCs w:val="24"/>
          <w:lang w:eastAsia="ru-RU"/>
        </w:rPr>
        <w:t>MORFOLOOGIA KOHT KEELESÜSTEEMIS</w:t>
      </w:r>
      <w:r w:rsidR="00AE4BD3" w:rsidRPr="000411B6">
        <w:rPr>
          <w:rFonts w:eastAsia="Times New Roman" w:cstheme="minorHAnsi"/>
          <w:b/>
          <w:bCs/>
          <w:color w:val="003366"/>
          <w:sz w:val="24"/>
          <w:szCs w:val="24"/>
          <w:lang w:eastAsia="ru-RU"/>
        </w:rPr>
        <w:t xml:space="preserve"> </w:t>
      </w:r>
    </w:p>
    <w:p w14:paraId="36370E7A" w14:textId="77777777" w:rsidR="00B73713" w:rsidRPr="000411B6" w:rsidRDefault="00AE4BD3" w:rsidP="00B73713">
      <w:pPr>
        <w:spacing w:after="0" w:line="360" w:lineRule="auto"/>
        <w:jc w:val="center"/>
        <w:rPr>
          <w:rFonts w:eastAsia="Times New Roman" w:cstheme="minorHAnsi"/>
          <w:color w:val="003366"/>
          <w:sz w:val="24"/>
          <w:szCs w:val="24"/>
          <w:lang w:eastAsia="ru-RU"/>
        </w:rPr>
      </w:pPr>
      <w:r w:rsidRPr="000411B6">
        <w:rPr>
          <w:rFonts w:eastAsia="Times New Roman" w:cstheme="minorHAnsi"/>
          <w:b/>
          <w:bCs/>
          <w:color w:val="003366"/>
          <w:sz w:val="24"/>
          <w:szCs w:val="24"/>
          <w:lang w:eastAsia="ru-RU"/>
        </w:rPr>
        <w:t>MORFOLOOGIA KEELETEADUSE HARUNA</w:t>
      </w:r>
      <w:r w:rsidRPr="000411B6">
        <w:rPr>
          <w:rFonts w:eastAsia="Times New Roman" w:cstheme="minorHAnsi"/>
          <w:color w:val="003366"/>
          <w:sz w:val="24"/>
          <w:szCs w:val="24"/>
          <w:lang w:eastAsia="ru-RU"/>
        </w:rPr>
        <w:t xml:space="preserve"> </w:t>
      </w:r>
    </w:p>
    <w:p w14:paraId="79332460" w14:textId="77777777" w:rsidR="00AE4BD3" w:rsidRPr="000411B6" w:rsidRDefault="00170F91" w:rsidP="00B73713">
      <w:pPr>
        <w:spacing w:after="0" w:line="360" w:lineRule="auto"/>
        <w:rPr>
          <w:rFonts w:eastAsia="Times New Roman" w:cstheme="minorHAnsi"/>
          <w:b/>
          <w:bCs/>
          <w:color w:val="003366"/>
          <w:sz w:val="24"/>
          <w:szCs w:val="24"/>
          <w:lang w:eastAsia="ru-RU"/>
        </w:rPr>
      </w:pPr>
      <w:r w:rsidRPr="000411B6">
        <w:rPr>
          <w:rFonts w:eastAsia="Times New Roman" w:cstheme="minorHAnsi"/>
          <w:color w:val="003366"/>
          <w:sz w:val="24"/>
          <w:szCs w:val="24"/>
          <w:lang w:eastAsia="ru-RU"/>
        </w:rPr>
        <w:lastRenderedPageBreak/>
        <w:t>Täida tabel</w:t>
      </w:r>
    </w:p>
    <w:tbl>
      <w:tblPr>
        <w:tblW w:w="10773" w:type="dxa"/>
        <w:tblInd w:w="-512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5386"/>
        <w:gridCol w:w="5387"/>
      </w:tblGrid>
      <w:tr w:rsidR="00AE4BD3" w:rsidRPr="000411B6" w14:paraId="072B669E" w14:textId="77777777" w:rsidTr="00841610">
        <w:tc>
          <w:tcPr>
            <w:tcW w:w="538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14:paraId="3A0770B6" w14:textId="77777777" w:rsidR="00AE4BD3" w:rsidRPr="000411B6" w:rsidRDefault="00AE4BD3" w:rsidP="00952F83">
            <w:pPr>
              <w:widowControl w:val="0"/>
              <w:suppressLineNumbers/>
              <w:suppressAutoHyphens/>
              <w:spacing w:after="0" w:line="240" w:lineRule="auto"/>
              <w:rPr>
                <w:rFonts w:eastAsia="SimSun" w:cstheme="minorHAnsi"/>
                <w:b/>
                <w:bCs/>
                <w:color w:val="003366"/>
                <w:kern w:val="1"/>
                <w:sz w:val="24"/>
                <w:szCs w:val="24"/>
                <w:lang w:eastAsia="hi-IN" w:bidi="hi-IN"/>
              </w:rPr>
            </w:pPr>
            <w:r w:rsidRPr="000411B6">
              <w:rPr>
                <w:rFonts w:eastAsia="SimSun" w:cstheme="minorHAnsi"/>
                <w:b/>
                <w:bCs/>
                <w:color w:val="003366"/>
                <w:kern w:val="1"/>
                <w:sz w:val="24"/>
                <w:szCs w:val="24"/>
                <w:lang w:eastAsia="hi-IN" w:bidi="hi-IN"/>
              </w:rPr>
              <w:t>Morfoloogia keelesüsteemi allüksusena</w:t>
            </w:r>
          </w:p>
        </w:tc>
        <w:tc>
          <w:tcPr>
            <w:tcW w:w="538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14:paraId="4A7BB714" w14:textId="77777777" w:rsidR="00AE4BD3" w:rsidRPr="000411B6" w:rsidRDefault="00AE4BD3" w:rsidP="00952F83">
            <w:pPr>
              <w:widowControl w:val="0"/>
              <w:suppressLineNumbers/>
              <w:suppressAutoHyphens/>
              <w:spacing w:after="0" w:line="240" w:lineRule="auto"/>
              <w:rPr>
                <w:rFonts w:eastAsia="SimSun" w:cstheme="minorHAnsi"/>
                <w:b/>
                <w:bCs/>
                <w:color w:val="003366"/>
                <w:kern w:val="1"/>
                <w:sz w:val="24"/>
                <w:szCs w:val="24"/>
                <w:lang w:eastAsia="hi-IN" w:bidi="hi-IN"/>
              </w:rPr>
            </w:pPr>
            <w:r w:rsidRPr="000411B6">
              <w:rPr>
                <w:rFonts w:eastAsia="SimSun" w:cstheme="minorHAnsi"/>
                <w:b/>
                <w:bCs/>
                <w:color w:val="003366"/>
                <w:kern w:val="1"/>
                <w:sz w:val="24"/>
                <w:szCs w:val="24"/>
                <w:lang w:eastAsia="hi-IN" w:bidi="hi-IN"/>
              </w:rPr>
              <w:t>Morfoloogia keeleteaduse haruna</w:t>
            </w:r>
          </w:p>
        </w:tc>
      </w:tr>
      <w:tr w:rsidR="00AE4BD3" w:rsidRPr="000411B6" w14:paraId="27DE45C2" w14:textId="77777777" w:rsidTr="00841610">
        <w:tc>
          <w:tcPr>
            <w:tcW w:w="5386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14:paraId="270C618A" w14:textId="77777777" w:rsidR="00170F91" w:rsidRPr="000411B6" w:rsidRDefault="00AE4BD3" w:rsidP="00952F83">
            <w:pPr>
              <w:widowControl w:val="0"/>
              <w:suppressLineNumbers/>
              <w:suppressAutoHyphens/>
              <w:spacing w:after="0" w:line="240" w:lineRule="auto"/>
              <w:rPr>
                <w:rFonts w:eastAsia="SimSun" w:cstheme="minorHAnsi"/>
                <w:color w:val="003366"/>
                <w:kern w:val="1"/>
                <w:sz w:val="24"/>
                <w:szCs w:val="24"/>
                <w:lang w:eastAsia="hi-IN" w:bidi="hi-IN"/>
              </w:rPr>
            </w:pPr>
            <w:r w:rsidRPr="000411B6">
              <w:rPr>
                <w:rFonts w:eastAsia="SimSun" w:cstheme="minorHAnsi"/>
                <w:color w:val="003366"/>
                <w:kern w:val="1"/>
                <w:sz w:val="24"/>
                <w:szCs w:val="24"/>
                <w:lang w:eastAsia="hi-IN" w:bidi="hi-IN"/>
              </w:rPr>
              <w:t xml:space="preserve">Kus on morfoloogia koht keelesüsteemis? </w:t>
            </w:r>
          </w:p>
          <w:p w14:paraId="2106B012" w14:textId="77777777" w:rsidR="00AE4BD3" w:rsidRPr="000411B6" w:rsidRDefault="00B91754" w:rsidP="00952F83">
            <w:pPr>
              <w:widowControl w:val="0"/>
              <w:suppressLineNumbers/>
              <w:suppressAutoHyphens/>
              <w:spacing w:after="0" w:line="240" w:lineRule="auto"/>
              <w:rPr>
                <w:rFonts w:eastAsia="SimSun" w:cstheme="minorHAnsi"/>
                <w:color w:val="003366"/>
                <w:kern w:val="1"/>
                <w:sz w:val="24"/>
                <w:szCs w:val="24"/>
                <w:lang w:eastAsia="hi-IN" w:bidi="hi-IN"/>
              </w:rPr>
            </w:pPr>
            <w:r>
              <w:rPr>
                <w:rFonts w:eastAsia="SimSun" w:cstheme="minorHAnsi"/>
                <w:color w:val="003366"/>
                <w:kern w:val="1"/>
                <w:sz w:val="24"/>
                <w:szCs w:val="24"/>
                <w:lang w:eastAsia="hi-IN" w:bidi="hi-IN"/>
              </w:rPr>
              <w:t xml:space="preserve">Esita keel </w:t>
            </w:r>
            <w:r w:rsidR="00AE4BD3" w:rsidRPr="000411B6">
              <w:rPr>
                <w:rFonts w:eastAsia="SimSun" w:cstheme="minorHAnsi"/>
                <w:color w:val="003366"/>
                <w:kern w:val="1"/>
                <w:sz w:val="24"/>
                <w:szCs w:val="24"/>
                <w:lang w:eastAsia="hi-IN" w:bidi="hi-IN"/>
              </w:rPr>
              <w:t>süsteem</w:t>
            </w:r>
            <w:r>
              <w:rPr>
                <w:rFonts w:eastAsia="SimSun" w:cstheme="minorHAnsi"/>
                <w:color w:val="003366"/>
                <w:kern w:val="1"/>
                <w:sz w:val="24"/>
                <w:szCs w:val="24"/>
                <w:lang w:eastAsia="hi-IN" w:bidi="hi-IN"/>
              </w:rPr>
              <w:t>ina</w:t>
            </w:r>
            <w:r w:rsidR="00AE4BD3" w:rsidRPr="000411B6">
              <w:rPr>
                <w:rFonts w:eastAsia="SimSun" w:cstheme="minorHAnsi"/>
                <w:color w:val="003366"/>
                <w:kern w:val="1"/>
                <w:sz w:val="24"/>
                <w:szCs w:val="24"/>
                <w:lang w:eastAsia="hi-IN" w:bidi="hi-IN"/>
              </w:rPr>
              <w:t xml:space="preserve"> ja näita</w:t>
            </w:r>
            <w:r>
              <w:rPr>
                <w:rFonts w:eastAsia="SimSun" w:cstheme="minorHAnsi"/>
                <w:color w:val="003366"/>
                <w:kern w:val="1"/>
                <w:sz w:val="24"/>
                <w:szCs w:val="24"/>
                <w:lang w:eastAsia="hi-IN" w:bidi="hi-IN"/>
              </w:rPr>
              <w:t>, kus on</w:t>
            </w:r>
            <w:r w:rsidR="00AE4BD3" w:rsidRPr="000411B6">
              <w:rPr>
                <w:rFonts w:eastAsia="SimSun" w:cstheme="minorHAnsi"/>
                <w:color w:val="003366"/>
                <w:kern w:val="1"/>
                <w:sz w:val="24"/>
                <w:szCs w:val="24"/>
                <w:lang w:eastAsia="hi-IN" w:bidi="hi-IN"/>
              </w:rPr>
              <w:t xml:space="preserve"> morfoloogia koht</w:t>
            </w:r>
            <w:r w:rsidR="00A64828" w:rsidRPr="000411B6">
              <w:rPr>
                <w:rFonts w:eastAsia="SimSun" w:cstheme="minorHAnsi"/>
                <w:color w:val="003366"/>
                <w:kern w:val="1"/>
                <w:sz w:val="24"/>
                <w:szCs w:val="24"/>
                <w:lang w:eastAsia="hi-IN" w:bidi="hi-IN"/>
              </w:rPr>
              <w:t>.</w:t>
            </w:r>
          </w:p>
          <w:p w14:paraId="189D5A37" w14:textId="5B67BD27" w:rsidR="00AE4BD3" w:rsidRPr="007E14B8" w:rsidRDefault="007E14B8" w:rsidP="00952F83">
            <w:pPr>
              <w:widowControl w:val="0"/>
              <w:suppressLineNumbers/>
              <w:suppressAutoHyphens/>
              <w:spacing w:after="0" w:line="240" w:lineRule="auto"/>
              <w:rPr>
                <w:rFonts w:eastAsia="SimSun" w:cstheme="minorHAnsi"/>
                <w:color w:val="00B050"/>
                <w:kern w:val="1"/>
                <w:sz w:val="24"/>
                <w:szCs w:val="24"/>
                <w:lang w:eastAsia="hi-IN" w:bidi="hi-IN"/>
              </w:rPr>
            </w:pPr>
            <w:r w:rsidRPr="007E14B8">
              <w:rPr>
                <w:rFonts w:eastAsia="SimSun" w:cstheme="minorHAnsi"/>
                <w:color w:val="00B050"/>
                <w:kern w:val="1"/>
                <w:sz w:val="24"/>
                <w:szCs w:val="24"/>
                <w:lang w:eastAsia="hi-IN" w:bidi="hi-IN"/>
              </w:rPr>
              <w:t>Keel on süsteem, mis koosneb fonoloogilisest, morfoloogilisest, süntaktilisest ja semantilistest tasanditest. Morfoloogia asub keelesüsteemi sisemises tasandis, mille ülesanne on uurida sõnade struktuuri ja nende vormide muutumist.</w:t>
            </w:r>
          </w:p>
          <w:p w14:paraId="679AA1E1" w14:textId="77777777" w:rsidR="00AE4BD3" w:rsidRPr="000411B6" w:rsidRDefault="00AE4BD3" w:rsidP="00952F83">
            <w:pPr>
              <w:widowControl w:val="0"/>
              <w:suppressLineNumbers/>
              <w:suppressAutoHyphens/>
              <w:spacing w:after="0" w:line="240" w:lineRule="auto"/>
              <w:rPr>
                <w:rFonts w:eastAsia="SimSun" w:cstheme="minorHAnsi"/>
                <w:color w:val="003366"/>
                <w:kern w:val="1"/>
                <w:sz w:val="24"/>
                <w:szCs w:val="24"/>
                <w:lang w:eastAsia="hi-IN" w:bidi="hi-IN"/>
              </w:rPr>
            </w:pPr>
          </w:p>
        </w:tc>
        <w:tc>
          <w:tcPr>
            <w:tcW w:w="5387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14:paraId="324133E5" w14:textId="77777777" w:rsidR="00170F91" w:rsidRPr="000411B6" w:rsidRDefault="00AE4BD3" w:rsidP="00952F83">
            <w:pPr>
              <w:widowControl w:val="0"/>
              <w:suppressLineNumbers/>
              <w:suppressAutoHyphens/>
              <w:spacing w:after="0" w:line="240" w:lineRule="auto"/>
              <w:rPr>
                <w:rFonts w:eastAsia="SimSun" w:cstheme="minorHAnsi"/>
                <w:b/>
                <w:bCs/>
                <w:color w:val="003366"/>
                <w:kern w:val="1"/>
                <w:sz w:val="24"/>
                <w:szCs w:val="24"/>
                <w:lang w:eastAsia="hi-IN" w:bidi="hi-IN"/>
              </w:rPr>
            </w:pPr>
            <w:r w:rsidRPr="000411B6">
              <w:rPr>
                <w:rFonts w:eastAsia="SimSun" w:cstheme="minorHAnsi"/>
                <w:b/>
                <w:bCs/>
                <w:color w:val="003366"/>
                <w:kern w:val="1"/>
                <w:sz w:val="24"/>
                <w:szCs w:val="24"/>
                <w:lang w:eastAsia="hi-IN" w:bidi="hi-IN"/>
              </w:rPr>
              <w:t xml:space="preserve">Morfoloogia ehk vormiõpetus tegeleb </w:t>
            </w:r>
          </w:p>
          <w:p w14:paraId="0A709509" w14:textId="77777777" w:rsidR="00AE4BD3" w:rsidRPr="000411B6" w:rsidRDefault="00AE4BD3" w:rsidP="00952F83">
            <w:pPr>
              <w:widowControl w:val="0"/>
              <w:suppressLineNumbers/>
              <w:suppressAutoHyphens/>
              <w:spacing w:after="0" w:line="240" w:lineRule="auto"/>
              <w:rPr>
                <w:rFonts w:eastAsia="SimSun" w:cstheme="minorHAnsi"/>
                <w:b/>
                <w:bCs/>
                <w:color w:val="003366"/>
                <w:kern w:val="1"/>
                <w:sz w:val="24"/>
                <w:szCs w:val="24"/>
                <w:lang w:eastAsia="hi-IN" w:bidi="hi-IN"/>
              </w:rPr>
            </w:pPr>
            <w:r w:rsidRPr="000411B6">
              <w:rPr>
                <w:rFonts w:eastAsia="SimSun" w:cstheme="minorHAnsi"/>
                <w:b/>
                <w:bCs/>
                <w:color w:val="003366"/>
                <w:kern w:val="1"/>
                <w:sz w:val="24"/>
                <w:szCs w:val="24"/>
                <w:lang w:eastAsia="hi-IN" w:bidi="hi-IN"/>
              </w:rPr>
              <w:t>(vali õige</w:t>
            </w:r>
            <w:r w:rsidR="00B91754">
              <w:rPr>
                <w:rFonts w:eastAsia="SimSun" w:cstheme="minorHAnsi"/>
                <w:b/>
                <w:bCs/>
                <w:color w:val="003366"/>
                <w:kern w:val="1"/>
                <w:sz w:val="24"/>
                <w:szCs w:val="24"/>
                <w:lang w:eastAsia="hi-IN" w:bidi="hi-IN"/>
              </w:rPr>
              <w:t xml:space="preserve"> vastus</w:t>
            </w:r>
            <w:r w:rsidRPr="000411B6">
              <w:rPr>
                <w:rFonts w:eastAsia="SimSun" w:cstheme="minorHAnsi"/>
                <w:b/>
                <w:bCs/>
                <w:color w:val="003366"/>
                <w:kern w:val="1"/>
                <w:sz w:val="24"/>
                <w:szCs w:val="24"/>
                <w:lang w:eastAsia="hi-IN" w:bidi="hi-IN"/>
              </w:rPr>
              <w:t>)</w:t>
            </w:r>
          </w:p>
          <w:p w14:paraId="1C1240A1" w14:textId="77777777" w:rsidR="00AE4BD3" w:rsidRPr="000411B6" w:rsidRDefault="00AE4BD3" w:rsidP="00A64828">
            <w:pPr>
              <w:widowControl w:val="0"/>
              <w:suppressLineNumbers/>
              <w:suppressAutoHyphens/>
              <w:spacing w:after="0" w:line="240" w:lineRule="auto"/>
              <w:jc w:val="center"/>
              <w:rPr>
                <w:rFonts w:eastAsia="SimSun" w:cstheme="minorHAnsi"/>
                <w:color w:val="003366"/>
                <w:kern w:val="1"/>
                <w:sz w:val="24"/>
                <w:szCs w:val="24"/>
                <w:lang w:eastAsia="hi-IN" w:bidi="hi-IN"/>
              </w:rPr>
            </w:pPr>
            <w:r w:rsidRPr="000411B6">
              <w:rPr>
                <w:rFonts w:eastAsia="SimSun" w:cstheme="minorHAnsi"/>
                <w:color w:val="003366"/>
                <w:kern w:val="1"/>
                <w:sz w:val="24"/>
                <w:szCs w:val="24"/>
                <w:lang w:eastAsia="hi-IN" w:bidi="hi-IN"/>
              </w:rPr>
              <w:t>sõnadega, sõnavormidega, lausetega, tekstidega</w:t>
            </w:r>
          </w:p>
          <w:p w14:paraId="03462979" w14:textId="77777777" w:rsidR="00AE4BD3" w:rsidRPr="000411B6" w:rsidRDefault="00AE4BD3" w:rsidP="00952F83">
            <w:pPr>
              <w:widowControl w:val="0"/>
              <w:suppressLineNumbers/>
              <w:suppressAutoHyphens/>
              <w:spacing w:after="0" w:line="240" w:lineRule="auto"/>
              <w:rPr>
                <w:rFonts w:eastAsia="SimSun" w:cstheme="minorHAnsi"/>
                <w:color w:val="003366"/>
                <w:kern w:val="1"/>
                <w:sz w:val="24"/>
                <w:szCs w:val="24"/>
                <w:lang w:eastAsia="hi-IN" w:bidi="hi-IN"/>
              </w:rPr>
            </w:pPr>
          </w:p>
          <w:p w14:paraId="35B1B749" w14:textId="77777777" w:rsidR="00AE4BD3" w:rsidRPr="000411B6" w:rsidRDefault="00AE4BD3" w:rsidP="00952F83">
            <w:pPr>
              <w:widowControl w:val="0"/>
              <w:suppressLineNumbers/>
              <w:suppressAutoHyphens/>
              <w:spacing w:after="0" w:line="240" w:lineRule="auto"/>
              <w:rPr>
                <w:rFonts w:eastAsia="SimSun" w:cstheme="minorHAnsi"/>
                <w:b/>
                <w:bCs/>
                <w:color w:val="003366"/>
                <w:kern w:val="1"/>
                <w:sz w:val="24"/>
                <w:szCs w:val="24"/>
                <w:lang w:eastAsia="hi-IN" w:bidi="hi-IN"/>
              </w:rPr>
            </w:pPr>
            <w:r w:rsidRPr="000411B6">
              <w:rPr>
                <w:rFonts w:eastAsia="SimSun" w:cstheme="minorHAnsi"/>
                <w:b/>
                <w:bCs/>
                <w:color w:val="003366"/>
                <w:kern w:val="1"/>
                <w:sz w:val="24"/>
                <w:szCs w:val="24"/>
                <w:lang w:eastAsia="hi-IN" w:bidi="hi-IN"/>
              </w:rPr>
              <w:t>Morfoloogia sees võib eristada 2 suunda:</w:t>
            </w:r>
          </w:p>
          <w:p w14:paraId="12B6E7B4" w14:textId="63772112" w:rsidR="00AE4BD3" w:rsidRPr="000411B6" w:rsidRDefault="00AE4BD3" w:rsidP="007E14B8">
            <w:pPr>
              <w:widowControl w:val="0"/>
              <w:numPr>
                <w:ilvl w:val="0"/>
                <w:numId w:val="1"/>
              </w:numPr>
              <w:suppressLineNumbers/>
              <w:suppressAutoHyphens/>
              <w:spacing w:after="0" w:line="240" w:lineRule="auto"/>
              <w:rPr>
                <w:rFonts w:eastAsia="SimSun" w:cstheme="minorHAnsi"/>
                <w:color w:val="003366"/>
                <w:kern w:val="1"/>
                <w:sz w:val="24"/>
                <w:szCs w:val="24"/>
                <w:lang w:eastAsia="hi-IN" w:bidi="hi-IN"/>
              </w:rPr>
            </w:pPr>
            <w:r w:rsidRPr="000411B6">
              <w:rPr>
                <w:rFonts w:eastAsia="SimSun" w:cstheme="minorHAnsi"/>
                <w:b/>
                <w:bCs/>
                <w:color w:val="003366"/>
                <w:kern w:val="1"/>
                <w:sz w:val="24"/>
                <w:szCs w:val="24"/>
                <w:lang w:eastAsia="hi-IN" w:bidi="hi-IN"/>
              </w:rPr>
              <w:t>morfoloogiline süntees on</w:t>
            </w:r>
            <w:r w:rsidR="007E14B8">
              <w:rPr>
                <w:rFonts w:eastAsia="SimSun" w:cstheme="minorHAnsi"/>
                <w:color w:val="003366"/>
                <w:kern w:val="1"/>
                <w:sz w:val="24"/>
                <w:szCs w:val="24"/>
                <w:lang w:eastAsia="hi-IN" w:bidi="hi-IN"/>
              </w:rPr>
              <w:t xml:space="preserve"> </w:t>
            </w:r>
            <w:r w:rsidR="007E14B8" w:rsidRPr="007E14B8">
              <w:rPr>
                <w:rFonts w:eastAsia="SimSun" w:cstheme="minorHAnsi"/>
                <w:color w:val="00B050"/>
                <w:kern w:val="1"/>
                <w:sz w:val="24"/>
                <w:szCs w:val="24"/>
                <w:lang w:eastAsia="hi-IN" w:bidi="hi-IN"/>
              </w:rPr>
              <w:t>sõna moodustamine, uute sõnavormide loomine.</w:t>
            </w:r>
          </w:p>
          <w:p w14:paraId="6966CD49" w14:textId="3ECCF3A6" w:rsidR="00AE4BD3" w:rsidRPr="000411B6" w:rsidRDefault="00AE4BD3" w:rsidP="007E14B8">
            <w:pPr>
              <w:widowControl w:val="0"/>
              <w:numPr>
                <w:ilvl w:val="0"/>
                <w:numId w:val="1"/>
              </w:numPr>
              <w:suppressLineNumbers/>
              <w:suppressAutoHyphens/>
              <w:spacing w:after="0" w:line="240" w:lineRule="auto"/>
              <w:rPr>
                <w:rFonts w:eastAsia="SimSun" w:cstheme="minorHAnsi"/>
                <w:color w:val="003366"/>
                <w:kern w:val="1"/>
                <w:sz w:val="24"/>
                <w:szCs w:val="24"/>
                <w:lang w:eastAsia="hi-IN" w:bidi="hi-IN"/>
              </w:rPr>
            </w:pPr>
            <w:r w:rsidRPr="000411B6">
              <w:rPr>
                <w:rFonts w:eastAsia="SimSun" w:cstheme="minorHAnsi"/>
                <w:b/>
                <w:bCs/>
                <w:color w:val="003366"/>
                <w:kern w:val="1"/>
                <w:sz w:val="24"/>
                <w:szCs w:val="24"/>
                <w:lang w:eastAsia="hi-IN" w:bidi="hi-IN"/>
              </w:rPr>
              <w:t>morfoloogiline analüüs on</w:t>
            </w:r>
            <w:r w:rsidRPr="000411B6">
              <w:rPr>
                <w:rFonts w:eastAsia="SimSun" w:cstheme="minorHAnsi"/>
                <w:color w:val="003366"/>
                <w:kern w:val="1"/>
                <w:sz w:val="24"/>
                <w:szCs w:val="24"/>
                <w:lang w:eastAsia="hi-IN" w:bidi="hi-IN"/>
              </w:rPr>
              <w:t xml:space="preserve"> </w:t>
            </w:r>
            <w:r w:rsidR="007E14B8" w:rsidRPr="007E14B8">
              <w:rPr>
                <w:rFonts w:eastAsia="SimSun" w:cstheme="minorHAnsi"/>
                <w:color w:val="00B050"/>
                <w:kern w:val="1"/>
                <w:sz w:val="24"/>
                <w:szCs w:val="24"/>
                <w:lang w:eastAsia="hi-IN" w:bidi="hi-IN"/>
              </w:rPr>
              <w:t>sõnavormide analüüsimine ja nende koostisosade määrimine.</w:t>
            </w:r>
          </w:p>
        </w:tc>
      </w:tr>
    </w:tbl>
    <w:p w14:paraId="1526EDF5" w14:textId="77777777" w:rsidR="00AE4BD3" w:rsidRPr="007E14B8" w:rsidRDefault="00AE4BD3" w:rsidP="00AE4BD3">
      <w:pPr>
        <w:spacing w:after="0" w:line="240" w:lineRule="auto"/>
        <w:rPr>
          <w:rFonts w:eastAsia="Times New Roman" w:cstheme="minorHAnsi"/>
          <w:color w:val="003366"/>
          <w:sz w:val="24"/>
          <w:szCs w:val="24"/>
          <w:lang w:val="en-US" w:eastAsia="ru-RU"/>
        </w:rPr>
      </w:pPr>
    </w:p>
    <w:p w14:paraId="1183989D" w14:textId="77777777" w:rsidR="00AE4BD3" w:rsidRPr="000411B6" w:rsidRDefault="00AE4BD3" w:rsidP="00B73713">
      <w:pPr>
        <w:spacing w:after="0" w:line="240" w:lineRule="auto"/>
        <w:jc w:val="center"/>
        <w:rPr>
          <w:rFonts w:eastAsia="Times New Roman" w:cstheme="minorHAnsi"/>
          <w:b/>
          <w:bCs/>
          <w:color w:val="003366"/>
          <w:sz w:val="24"/>
          <w:szCs w:val="24"/>
          <w:lang w:val="fi-FI" w:eastAsia="ru-RU"/>
        </w:rPr>
      </w:pPr>
      <w:r w:rsidRPr="000411B6">
        <w:rPr>
          <w:rFonts w:eastAsia="Times New Roman" w:cstheme="minorHAnsi"/>
          <w:b/>
          <w:bCs/>
          <w:color w:val="003366"/>
          <w:sz w:val="24"/>
          <w:szCs w:val="24"/>
          <w:lang w:val="fi-FI" w:eastAsia="ru-RU"/>
        </w:rPr>
        <w:t>MUUTUVAD SÕNAD JA MUUTUMATUD SÕNAD</w:t>
      </w:r>
    </w:p>
    <w:p w14:paraId="008272E4" w14:textId="77777777" w:rsidR="00D14FAF" w:rsidRPr="000411B6" w:rsidRDefault="00AE4BD3" w:rsidP="00AE4BD3">
      <w:pPr>
        <w:pStyle w:val="a4"/>
        <w:numPr>
          <w:ilvl w:val="0"/>
          <w:numId w:val="8"/>
        </w:numPr>
        <w:spacing w:after="0" w:line="240" w:lineRule="auto"/>
        <w:rPr>
          <w:rFonts w:eastAsia="Times New Roman" w:cstheme="minorHAnsi"/>
          <w:i/>
          <w:iCs/>
          <w:color w:val="003366"/>
          <w:sz w:val="24"/>
          <w:szCs w:val="24"/>
          <w:lang w:val="fi-FI" w:eastAsia="ru-RU"/>
        </w:rPr>
      </w:pPr>
      <w:r w:rsidRPr="000411B6">
        <w:rPr>
          <w:rFonts w:eastAsia="Times New Roman" w:cstheme="minorHAnsi"/>
          <w:color w:val="003366"/>
          <w:sz w:val="24"/>
          <w:szCs w:val="24"/>
          <w:lang w:val="fi-FI" w:eastAsia="ru-RU"/>
        </w:rPr>
        <w:t xml:space="preserve">Pane õigesse lahtrisse: </w:t>
      </w:r>
      <w:r w:rsidRPr="000411B6">
        <w:rPr>
          <w:rFonts w:eastAsia="Times New Roman" w:cstheme="minorHAnsi"/>
          <w:i/>
          <w:iCs/>
          <w:color w:val="003366"/>
          <w:sz w:val="24"/>
          <w:szCs w:val="24"/>
          <w:lang w:val="fi-FI" w:eastAsia="ru-RU"/>
        </w:rPr>
        <w:t>verbid (tegusõnad), adverbid (määrsõnad), substantiivid (nimisõnad), interjektsioonid (hüüdsõnad), adjektiivid (omadussõnad), konjunktsioonid (sidesõnad), numeraalid (arvsõnad), pronoomenid (asesõnad), adpositsioonid (kaassõnad)</w:t>
      </w:r>
      <w:r w:rsidR="00B91754">
        <w:rPr>
          <w:rFonts w:eastAsia="Times New Roman" w:cstheme="minorHAnsi"/>
          <w:i/>
          <w:iCs/>
          <w:color w:val="003366"/>
          <w:sz w:val="24"/>
          <w:szCs w:val="24"/>
          <w:lang w:val="fi-FI" w:eastAsia="ru-RU"/>
        </w:rPr>
        <w:t>.</w:t>
      </w:r>
    </w:p>
    <w:p w14:paraId="277E3C9E" w14:textId="77777777" w:rsidR="00AE4BD3" w:rsidRPr="000411B6" w:rsidRDefault="00AE4BD3" w:rsidP="00AE4BD3">
      <w:pPr>
        <w:pStyle w:val="a4"/>
        <w:numPr>
          <w:ilvl w:val="0"/>
          <w:numId w:val="8"/>
        </w:numPr>
        <w:spacing w:after="0" w:line="240" w:lineRule="auto"/>
        <w:rPr>
          <w:rFonts w:eastAsia="Times New Roman" w:cstheme="minorHAnsi"/>
          <w:i/>
          <w:iCs/>
          <w:color w:val="003366"/>
          <w:sz w:val="24"/>
          <w:szCs w:val="24"/>
          <w:lang w:val="fi-FI" w:eastAsia="ru-RU"/>
        </w:rPr>
      </w:pPr>
      <w:r w:rsidRPr="000411B6">
        <w:rPr>
          <w:rFonts w:eastAsia="Times New Roman" w:cstheme="minorHAnsi"/>
          <w:color w:val="003366"/>
          <w:sz w:val="24"/>
          <w:szCs w:val="24"/>
          <w:lang w:val="fi-FI" w:eastAsia="ru-RU"/>
        </w:rPr>
        <w:t>Pane</w:t>
      </w:r>
      <w:r w:rsidRPr="000411B6">
        <w:rPr>
          <w:rFonts w:eastAsia="Times New Roman" w:cstheme="minorHAnsi"/>
          <w:color w:val="003366"/>
          <w:sz w:val="24"/>
          <w:szCs w:val="24"/>
          <w:lang w:val="en-US" w:eastAsia="ru-RU"/>
        </w:rPr>
        <w:t xml:space="preserve"> õ</w:t>
      </w:r>
      <w:r w:rsidRPr="000411B6">
        <w:rPr>
          <w:rFonts w:eastAsia="Times New Roman" w:cstheme="minorHAnsi"/>
          <w:color w:val="003366"/>
          <w:sz w:val="24"/>
          <w:szCs w:val="24"/>
          <w:lang w:val="fi-FI" w:eastAsia="ru-RU"/>
        </w:rPr>
        <w:t>igesse</w:t>
      </w:r>
      <w:r w:rsidRPr="000411B6">
        <w:rPr>
          <w:rFonts w:eastAsia="Times New Roman" w:cstheme="minorHAnsi"/>
          <w:color w:val="003366"/>
          <w:sz w:val="24"/>
          <w:szCs w:val="24"/>
          <w:lang w:val="en-US" w:eastAsia="ru-RU"/>
        </w:rPr>
        <w:t xml:space="preserve"> </w:t>
      </w:r>
      <w:r w:rsidRPr="000411B6">
        <w:rPr>
          <w:rFonts w:eastAsia="Times New Roman" w:cstheme="minorHAnsi"/>
          <w:color w:val="003366"/>
          <w:sz w:val="24"/>
          <w:szCs w:val="24"/>
          <w:lang w:val="fi-FI" w:eastAsia="ru-RU"/>
        </w:rPr>
        <w:t xml:space="preserve">lahtrisse: </w:t>
      </w:r>
      <w:r w:rsidRPr="000411B6">
        <w:rPr>
          <w:rFonts w:eastAsia="Times New Roman" w:cstheme="minorHAnsi"/>
          <w:i/>
          <w:iCs/>
          <w:color w:val="003366"/>
          <w:sz w:val="24"/>
          <w:szCs w:val="24"/>
          <w:lang w:val="fi-FI" w:eastAsia="ru-RU"/>
        </w:rPr>
        <w:t>eile</w:t>
      </w:r>
      <w:r w:rsidRPr="000411B6">
        <w:rPr>
          <w:rFonts w:eastAsia="Times New Roman" w:cstheme="minorHAnsi"/>
          <w:i/>
          <w:iCs/>
          <w:color w:val="003366"/>
          <w:sz w:val="24"/>
          <w:szCs w:val="24"/>
          <w:lang w:val="en-US" w:eastAsia="ru-RU"/>
        </w:rPr>
        <w:t xml:space="preserve">, </w:t>
      </w:r>
      <w:r w:rsidRPr="000411B6">
        <w:rPr>
          <w:rFonts w:eastAsia="Times New Roman" w:cstheme="minorHAnsi"/>
          <w:i/>
          <w:iCs/>
          <w:color w:val="003366"/>
          <w:sz w:val="24"/>
          <w:szCs w:val="24"/>
          <w:lang w:val="fi-FI" w:eastAsia="ru-RU"/>
        </w:rPr>
        <w:t>tegema</w:t>
      </w:r>
      <w:r w:rsidRPr="000411B6">
        <w:rPr>
          <w:rFonts w:eastAsia="Times New Roman" w:cstheme="minorHAnsi"/>
          <w:i/>
          <w:iCs/>
          <w:color w:val="003366"/>
          <w:sz w:val="24"/>
          <w:szCs w:val="24"/>
          <w:lang w:val="en-US" w:eastAsia="ru-RU"/>
        </w:rPr>
        <w:t xml:space="preserve">, </w:t>
      </w:r>
      <w:r w:rsidRPr="000411B6">
        <w:rPr>
          <w:rFonts w:eastAsia="Times New Roman" w:cstheme="minorHAnsi"/>
          <w:i/>
          <w:iCs/>
          <w:color w:val="003366"/>
          <w:sz w:val="24"/>
          <w:szCs w:val="24"/>
          <w:lang w:val="fi-FI" w:eastAsia="ru-RU"/>
        </w:rPr>
        <w:t>mina</w:t>
      </w:r>
      <w:r w:rsidRPr="000411B6">
        <w:rPr>
          <w:rFonts w:eastAsia="Times New Roman" w:cstheme="minorHAnsi"/>
          <w:i/>
          <w:iCs/>
          <w:color w:val="003366"/>
          <w:sz w:val="24"/>
          <w:szCs w:val="24"/>
          <w:lang w:val="en-US" w:eastAsia="ru-RU"/>
        </w:rPr>
        <w:t>, ü</w:t>
      </w:r>
      <w:r w:rsidRPr="000411B6">
        <w:rPr>
          <w:rFonts w:eastAsia="Times New Roman" w:cstheme="minorHAnsi"/>
          <w:i/>
          <w:iCs/>
          <w:color w:val="003366"/>
          <w:sz w:val="24"/>
          <w:szCs w:val="24"/>
          <w:lang w:val="fi-FI" w:eastAsia="ru-RU"/>
        </w:rPr>
        <w:t>ks</w:t>
      </w:r>
      <w:r w:rsidRPr="000411B6">
        <w:rPr>
          <w:rFonts w:eastAsia="Times New Roman" w:cstheme="minorHAnsi"/>
          <w:i/>
          <w:iCs/>
          <w:color w:val="003366"/>
          <w:sz w:val="24"/>
          <w:szCs w:val="24"/>
          <w:lang w:val="en-US" w:eastAsia="ru-RU"/>
        </w:rPr>
        <w:t xml:space="preserve">, </w:t>
      </w:r>
      <w:r w:rsidRPr="000411B6">
        <w:rPr>
          <w:rFonts w:eastAsia="Times New Roman" w:cstheme="minorHAnsi"/>
          <w:i/>
          <w:iCs/>
          <w:color w:val="003366"/>
          <w:sz w:val="24"/>
          <w:szCs w:val="24"/>
          <w:lang w:val="fi-FI" w:eastAsia="ru-RU"/>
        </w:rPr>
        <w:t>maja</w:t>
      </w:r>
      <w:r w:rsidRPr="000411B6">
        <w:rPr>
          <w:rFonts w:eastAsia="Times New Roman" w:cstheme="minorHAnsi"/>
          <w:i/>
          <w:iCs/>
          <w:color w:val="003366"/>
          <w:sz w:val="24"/>
          <w:szCs w:val="24"/>
          <w:lang w:val="en-US" w:eastAsia="ru-RU"/>
        </w:rPr>
        <w:t xml:space="preserve">, </w:t>
      </w:r>
      <w:r w:rsidRPr="000411B6">
        <w:rPr>
          <w:rFonts w:eastAsia="Times New Roman" w:cstheme="minorHAnsi"/>
          <w:i/>
          <w:iCs/>
          <w:color w:val="003366"/>
          <w:sz w:val="24"/>
          <w:szCs w:val="24"/>
          <w:lang w:val="fi-FI" w:eastAsia="ru-RU"/>
        </w:rPr>
        <w:t>tohoh</w:t>
      </w:r>
      <w:r w:rsidRPr="000411B6">
        <w:rPr>
          <w:rFonts w:eastAsia="Times New Roman" w:cstheme="minorHAnsi"/>
          <w:i/>
          <w:iCs/>
          <w:color w:val="003366"/>
          <w:sz w:val="24"/>
          <w:szCs w:val="24"/>
          <w:lang w:val="en-US" w:eastAsia="ru-RU"/>
        </w:rPr>
        <w:t xml:space="preserve">!, </w:t>
      </w:r>
      <w:r w:rsidRPr="000411B6">
        <w:rPr>
          <w:rFonts w:eastAsia="Times New Roman" w:cstheme="minorHAnsi"/>
          <w:i/>
          <w:iCs/>
          <w:color w:val="003366"/>
          <w:sz w:val="24"/>
          <w:szCs w:val="24"/>
          <w:lang w:val="fi-FI" w:eastAsia="ru-RU"/>
        </w:rPr>
        <w:t>ilus</w:t>
      </w:r>
      <w:r w:rsidRPr="000411B6">
        <w:rPr>
          <w:rFonts w:eastAsia="Times New Roman" w:cstheme="minorHAnsi"/>
          <w:i/>
          <w:iCs/>
          <w:color w:val="003366"/>
          <w:sz w:val="24"/>
          <w:szCs w:val="24"/>
          <w:lang w:val="en-US" w:eastAsia="ru-RU"/>
        </w:rPr>
        <w:t xml:space="preserve">, </w:t>
      </w:r>
      <w:r w:rsidRPr="000411B6">
        <w:rPr>
          <w:rFonts w:eastAsia="Times New Roman" w:cstheme="minorHAnsi"/>
          <w:i/>
          <w:iCs/>
          <w:color w:val="003366"/>
          <w:sz w:val="24"/>
          <w:szCs w:val="24"/>
          <w:lang w:val="fi-FI" w:eastAsia="ru-RU"/>
        </w:rPr>
        <w:t>ning</w:t>
      </w:r>
      <w:r w:rsidRPr="000411B6">
        <w:rPr>
          <w:rFonts w:eastAsia="Times New Roman" w:cstheme="minorHAnsi"/>
          <w:i/>
          <w:iCs/>
          <w:color w:val="003366"/>
          <w:sz w:val="24"/>
          <w:szCs w:val="24"/>
          <w:lang w:val="en-US" w:eastAsia="ru-RU"/>
        </w:rPr>
        <w:t xml:space="preserve">, </w:t>
      </w:r>
      <w:r w:rsidRPr="000411B6">
        <w:rPr>
          <w:rFonts w:eastAsia="Times New Roman" w:cstheme="minorHAnsi"/>
          <w:i/>
          <w:iCs/>
          <w:color w:val="003366"/>
          <w:sz w:val="24"/>
          <w:szCs w:val="24"/>
          <w:lang w:val="fi-FI" w:eastAsia="ru-RU"/>
        </w:rPr>
        <w:t>taga</w:t>
      </w:r>
    </w:p>
    <w:tbl>
      <w:tblPr>
        <w:tblW w:w="10915" w:type="dxa"/>
        <w:tblInd w:w="-568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5442"/>
        <w:gridCol w:w="5473"/>
      </w:tblGrid>
      <w:tr w:rsidR="00AE4BD3" w:rsidRPr="000411B6" w14:paraId="03A3F1A5" w14:textId="77777777" w:rsidTr="00D14FAF">
        <w:tc>
          <w:tcPr>
            <w:tcW w:w="544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14:paraId="30E83E2F" w14:textId="77777777" w:rsidR="00AE4BD3" w:rsidRPr="000411B6" w:rsidRDefault="00AE4BD3" w:rsidP="00952F83">
            <w:pPr>
              <w:widowControl w:val="0"/>
              <w:suppressLineNumbers/>
              <w:suppressAutoHyphens/>
              <w:spacing w:after="0" w:line="240" w:lineRule="auto"/>
              <w:rPr>
                <w:rFonts w:eastAsia="SimSun" w:cstheme="minorHAnsi"/>
                <w:b/>
                <w:bCs/>
                <w:color w:val="003366"/>
                <w:kern w:val="1"/>
                <w:sz w:val="24"/>
                <w:szCs w:val="24"/>
                <w:lang w:eastAsia="hi-IN" w:bidi="hi-IN"/>
              </w:rPr>
            </w:pPr>
            <w:r w:rsidRPr="000411B6">
              <w:rPr>
                <w:rFonts w:eastAsia="SimSun" w:cstheme="minorHAnsi"/>
                <w:b/>
                <w:bCs/>
                <w:color w:val="003366"/>
                <w:kern w:val="1"/>
                <w:sz w:val="24"/>
                <w:szCs w:val="24"/>
                <w:lang w:eastAsia="hi-IN" w:bidi="hi-IN"/>
              </w:rPr>
              <w:t>Muutuvad sõnad</w:t>
            </w:r>
          </w:p>
        </w:tc>
        <w:tc>
          <w:tcPr>
            <w:tcW w:w="5473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14:paraId="58A66CAC" w14:textId="77777777" w:rsidR="00AE4BD3" w:rsidRPr="000411B6" w:rsidRDefault="00AE4BD3" w:rsidP="00952F83">
            <w:pPr>
              <w:widowControl w:val="0"/>
              <w:suppressLineNumbers/>
              <w:suppressAutoHyphens/>
              <w:spacing w:after="0" w:line="240" w:lineRule="auto"/>
              <w:rPr>
                <w:rFonts w:eastAsia="SimSun" w:cstheme="minorHAnsi"/>
                <w:b/>
                <w:bCs/>
                <w:color w:val="003366"/>
                <w:kern w:val="1"/>
                <w:sz w:val="24"/>
                <w:szCs w:val="24"/>
                <w:lang w:eastAsia="hi-IN" w:bidi="hi-IN"/>
              </w:rPr>
            </w:pPr>
            <w:r w:rsidRPr="000411B6">
              <w:rPr>
                <w:rFonts w:eastAsia="SimSun" w:cstheme="minorHAnsi"/>
                <w:b/>
                <w:bCs/>
                <w:color w:val="003366"/>
                <w:kern w:val="1"/>
                <w:sz w:val="24"/>
                <w:szCs w:val="24"/>
                <w:lang w:eastAsia="hi-IN" w:bidi="hi-IN"/>
              </w:rPr>
              <w:t>Muutumatud sõnad</w:t>
            </w:r>
          </w:p>
        </w:tc>
      </w:tr>
      <w:tr w:rsidR="00AE4BD3" w:rsidRPr="000411B6" w14:paraId="4D8EE7A5" w14:textId="77777777" w:rsidTr="00D14FAF">
        <w:tc>
          <w:tcPr>
            <w:tcW w:w="5442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14:paraId="4379F8FE" w14:textId="77777777" w:rsidR="00AE4BD3" w:rsidRPr="000411B6" w:rsidRDefault="00AE4BD3" w:rsidP="00952F83">
            <w:pPr>
              <w:widowControl w:val="0"/>
              <w:suppressLineNumbers/>
              <w:suppressAutoHyphens/>
              <w:spacing w:after="0" w:line="240" w:lineRule="auto"/>
              <w:rPr>
                <w:rFonts w:eastAsia="SimSun" w:cstheme="minorHAnsi"/>
                <w:color w:val="003366"/>
                <w:kern w:val="1"/>
                <w:sz w:val="24"/>
                <w:szCs w:val="24"/>
                <w:lang w:eastAsia="hi-IN" w:bidi="hi-IN"/>
              </w:rPr>
            </w:pPr>
          </w:p>
          <w:p w14:paraId="39520F00" w14:textId="6053C2A7" w:rsidR="00AE4BD3" w:rsidRPr="00CD2368" w:rsidRDefault="006D1E01" w:rsidP="00952F83">
            <w:pPr>
              <w:widowControl w:val="0"/>
              <w:suppressLineNumbers/>
              <w:suppressAutoHyphens/>
              <w:spacing w:after="0" w:line="240" w:lineRule="auto"/>
              <w:rPr>
                <w:rFonts w:eastAsia="SimSun" w:cstheme="minorHAnsi"/>
                <w:color w:val="00B050"/>
                <w:kern w:val="1"/>
                <w:sz w:val="24"/>
                <w:szCs w:val="24"/>
                <w:lang w:eastAsia="hi-IN" w:bidi="hi-IN"/>
              </w:rPr>
            </w:pPr>
            <w:r w:rsidRPr="00CD2368">
              <w:rPr>
                <w:rFonts w:eastAsia="SimSun" w:cstheme="minorHAnsi"/>
                <w:color w:val="00B050"/>
                <w:kern w:val="1"/>
                <w:sz w:val="24"/>
                <w:szCs w:val="24"/>
                <w:lang w:eastAsia="hi-IN" w:bidi="hi-IN"/>
              </w:rPr>
              <w:t>Verbid, nimisõnad, omadussõnad, arvsõnad,</w:t>
            </w:r>
            <w:r w:rsidR="007E14B8" w:rsidRPr="00CD2368">
              <w:rPr>
                <w:rFonts w:eastAsia="SimSun" w:cstheme="minorHAnsi"/>
                <w:color w:val="00B050"/>
                <w:kern w:val="1"/>
                <w:sz w:val="24"/>
                <w:szCs w:val="24"/>
                <w:lang w:eastAsia="hi-IN" w:bidi="hi-IN"/>
              </w:rPr>
              <w:t xml:space="preserve"> asesõnad,</w:t>
            </w:r>
            <w:r w:rsidRPr="00CD2368">
              <w:rPr>
                <w:rFonts w:eastAsia="SimSun" w:cstheme="minorHAnsi"/>
                <w:color w:val="00B050"/>
                <w:kern w:val="1"/>
                <w:sz w:val="24"/>
                <w:szCs w:val="24"/>
                <w:lang w:eastAsia="hi-IN" w:bidi="hi-IN"/>
              </w:rPr>
              <w:t xml:space="preserve"> mina, üks, maja, ilus</w:t>
            </w:r>
            <w:r w:rsidR="007E14B8" w:rsidRPr="00CD2368">
              <w:rPr>
                <w:rFonts w:eastAsia="SimSun" w:cstheme="minorHAnsi"/>
                <w:color w:val="00B050"/>
                <w:kern w:val="1"/>
                <w:sz w:val="24"/>
                <w:szCs w:val="24"/>
                <w:lang w:eastAsia="hi-IN" w:bidi="hi-IN"/>
              </w:rPr>
              <w:t>, tegema</w:t>
            </w:r>
          </w:p>
          <w:p w14:paraId="1C164DF7" w14:textId="77777777" w:rsidR="00AE4BD3" w:rsidRPr="000411B6" w:rsidRDefault="00AE4BD3" w:rsidP="00952F83">
            <w:pPr>
              <w:widowControl w:val="0"/>
              <w:suppressLineNumbers/>
              <w:suppressAutoHyphens/>
              <w:spacing w:after="0" w:line="240" w:lineRule="auto"/>
              <w:rPr>
                <w:rFonts w:eastAsia="SimSun" w:cstheme="minorHAnsi"/>
                <w:color w:val="003366"/>
                <w:kern w:val="1"/>
                <w:sz w:val="24"/>
                <w:szCs w:val="24"/>
                <w:lang w:eastAsia="hi-IN" w:bidi="hi-IN"/>
              </w:rPr>
            </w:pPr>
          </w:p>
          <w:p w14:paraId="1EB9C3D7" w14:textId="77777777" w:rsidR="00AE4BD3" w:rsidRPr="000411B6" w:rsidRDefault="00AE4BD3" w:rsidP="00952F83">
            <w:pPr>
              <w:widowControl w:val="0"/>
              <w:suppressLineNumbers/>
              <w:suppressAutoHyphens/>
              <w:spacing w:after="0" w:line="240" w:lineRule="auto"/>
              <w:rPr>
                <w:rFonts w:eastAsia="SimSun" w:cstheme="minorHAnsi"/>
                <w:color w:val="003366"/>
                <w:kern w:val="1"/>
                <w:sz w:val="24"/>
                <w:szCs w:val="24"/>
                <w:lang w:eastAsia="hi-IN" w:bidi="hi-IN"/>
              </w:rPr>
            </w:pPr>
          </w:p>
          <w:p w14:paraId="579AD10B" w14:textId="77777777" w:rsidR="00AE4BD3" w:rsidRPr="000411B6" w:rsidRDefault="00AE4BD3" w:rsidP="00952F83">
            <w:pPr>
              <w:widowControl w:val="0"/>
              <w:suppressLineNumbers/>
              <w:suppressAutoHyphens/>
              <w:spacing w:after="0" w:line="240" w:lineRule="auto"/>
              <w:rPr>
                <w:rFonts w:eastAsia="SimSun" w:cstheme="minorHAnsi"/>
                <w:color w:val="003366"/>
                <w:kern w:val="1"/>
                <w:sz w:val="24"/>
                <w:szCs w:val="24"/>
                <w:lang w:eastAsia="hi-IN" w:bidi="hi-IN"/>
              </w:rPr>
            </w:pPr>
          </w:p>
          <w:p w14:paraId="695266D7" w14:textId="77777777" w:rsidR="00AE4BD3" w:rsidRPr="000411B6" w:rsidRDefault="00AE4BD3" w:rsidP="00952F83">
            <w:pPr>
              <w:widowControl w:val="0"/>
              <w:suppressLineNumbers/>
              <w:suppressAutoHyphens/>
              <w:spacing w:after="0" w:line="240" w:lineRule="auto"/>
              <w:rPr>
                <w:rFonts w:eastAsia="SimSun" w:cstheme="minorHAnsi"/>
                <w:color w:val="003366"/>
                <w:kern w:val="1"/>
                <w:sz w:val="24"/>
                <w:szCs w:val="24"/>
                <w:lang w:eastAsia="hi-IN" w:bidi="hi-IN"/>
              </w:rPr>
            </w:pPr>
          </w:p>
        </w:tc>
        <w:tc>
          <w:tcPr>
            <w:tcW w:w="5473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14:paraId="194029C3" w14:textId="15928C37" w:rsidR="00AE4BD3" w:rsidRPr="007E14B8" w:rsidRDefault="006D1E01" w:rsidP="00952F83">
            <w:pPr>
              <w:widowControl w:val="0"/>
              <w:suppressLineNumbers/>
              <w:suppressAutoHyphens/>
              <w:spacing w:after="0" w:line="240" w:lineRule="auto"/>
              <w:rPr>
                <w:rFonts w:eastAsia="SimSun" w:cstheme="minorHAnsi"/>
                <w:color w:val="003366"/>
                <w:kern w:val="1"/>
                <w:sz w:val="24"/>
                <w:szCs w:val="24"/>
                <w:lang w:val="en-US" w:eastAsia="hi-IN" w:bidi="hi-IN"/>
              </w:rPr>
            </w:pPr>
            <w:r w:rsidRPr="00CD2368">
              <w:rPr>
                <w:rFonts w:eastAsia="SimSun" w:cstheme="minorHAnsi"/>
                <w:color w:val="00B050"/>
                <w:kern w:val="1"/>
                <w:sz w:val="24"/>
                <w:szCs w:val="24"/>
                <w:lang w:eastAsia="hi-IN" w:bidi="hi-IN"/>
              </w:rPr>
              <w:t>Hüüdsõnad, sidesõnad, kaass</w:t>
            </w:r>
            <w:r w:rsidR="007E14B8" w:rsidRPr="00CD2368">
              <w:rPr>
                <w:rFonts w:eastAsia="SimSun" w:cstheme="minorHAnsi"/>
                <w:color w:val="00B050"/>
                <w:kern w:val="1"/>
                <w:sz w:val="24"/>
                <w:szCs w:val="24"/>
                <w:lang w:eastAsia="hi-IN" w:bidi="hi-IN"/>
              </w:rPr>
              <w:t>sõnad, määrsõnad, eile, tohoh!, ning, taga</w:t>
            </w:r>
          </w:p>
        </w:tc>
      </w:tr>
    </w:tbl>
    <w:p w14:paraId="7E597B8E" w14:textId="77777777" w:rsidR="00AE4BD3" w:rsidRPr="000411B6" w:rsidRDefault="00AE4BD3" w:rsidP="00AE4BD3">
      <w:pPr>
        <w:spacing w:after="0" w:line="240" w:lineRule="auto"/>
        <w:rPr>
          <w:rFonts w:eastAsia="Times New Roman" w:cstheme="minorHAnsi"/>
          <w:color w:val="003366"/>
          <w:sz w:val="24"/>
          <w:szCs w:val="24"/>
          <w:lang w:val="fi-FI" w:eastAsia="ru-RU"/>
        </w:rPr>
      </w:pPr>
    </w:p>
    <w:p w14:paraId="49E5F5E4" w14:textId="77777777" w:rsidR="00AE4BD3" w:rsidRPr="000411B6" w:rsidRDefault="00AE4BD3" w:rsidP="00AE4BD3">
      <w:pPr>
        <w:spacing w:after="0" w:line="240" w:lineRule="auto"/>
        <w:rPr>
          <w:rFonts w:eastAsia="Times New Roman" w:cstheme="minorHAnsi"/>
          <w:b/>
          <w:bCs/>
          <w:color w:val="003366"/>
          <w:sz w:val="24"/>
          <w:szCs w:val="24"/>
          <w:lang w:val="fi-FI" w:eastAsia="ru-RU"/>
        </w:rPr>
      </w:pPr>
    </w:p>
    <w:p w14:paraId="1616F6AF" w14:textId="77777777" w:rsidR="00AE4BD3" w:rsidRPr="000411B6" w:rsidRDefault="00AE4BD3" w:rsidP="00B73713">
      <w:pPr>
        <w:spacing w:after="0" w:line="240" w:lineRule="auto"/>
        <w:jc w:val="center"/>
        <w:rPr>
          <w:rFonts w:eastAsia="Times New Roman" w:cstheme="minorHAnsi"/>
          <w:b/>
          <w:bCs/>
          <w:color w:val="003366"/>
          <w:sz w:val="24"/>
          <w:szCs w:val="24"/>
          <w:lang w:val="fi-FI" w:eastAsia="ru-RU"/>
        </w:rPr>
      </w:pPr>
      <w:r w:rsidRPr="000411B6">
        <w:rPr>
          <w:rFonts w:eastAsia="Times New Roman" w:cstheme="minorHAnsi"/>
          <w:b/>
          <w:bCs/>
          <w:color w:val="003366"/>
          <w:sz w:val="24"/>
          <w:szCs w:val="24"/>
          <w:lang w:val="fi-FI" w:eastAsia="ru-RU"/>
        </w:rPr>
        <w:t>LEKSIKAALNE JA GRAMMATILINE TÄHENDUS</w:t>
      </w:r>
    </w:p>
    <w:p w14:paraId="0A025CA9" w14:textId="77777777" w:rsidR="00AE4BD3" w:rsidRPr="000411B6" w:rsidRDefault="00AE4BD3" w:rsidP="00AE4BD3">
      <w:pPr>
        <w:spacing w:after="0" w:line="240" w:lineRule="auto"/>
        <w:rPr>
          <w:rFonts w:eastAsia="Times New Roman" w:cstheme="minorHAnsi"/>
          <w:b/>
          <w:bCs/>
          <w:color w:val="003366"/>
          <w:sz w:val="24"/>
          <w:szCs w:val="24"/>
          <w:lang w:val="fi-FI" w:eastAsia="ru-RU"/>
        </w:rPr>
      </w:pPr>
      <w:r w:rsidRPr="000411B6">
        <w:rPr>
          <w:rFonts w:eastAsia="Times New Roman" w:cstheme="minorHAnsi"/>
          <w:b/>
          <w:bCs/>
          <w:color w:val="003366"/>
          <w:sz w:val="24"/>
          <w:szCs w:val="24"/>
          <w:lang w:val="fi-FI" w:eastAsia="ru-RU"/>
        </w:rPr>
        <w:t xml:space="preserve">Mis on sõna </w:t>
      </w:r>
      <w:r w:rsidRPr="000411B6">
        <w:rPr>
          <w:rFonts w:eastAsia="Times New Roman" w:cstheme="minorHAnsi"/>
          <w:b/>
          <w:bCs/>
          <w:i/>
          <w:iCs/>
          <w:color w:val="003366"/>
          <w:sz w:val="24"/>
          <w:szCs w:val="24"/>
          <w:lang w:val="fi-FI" w:eastAsia="ru-RU"/>
        </w:rPr>
        <w:t>ilusatele</w:t>
      </w:r>
      <w:r w:rsidRPr="000411B6">
        <w:rPr>
          <w:rFonts w:eastAsia="Times New Roman" w:cstheme="minorHAnsi"/>
          <w:b/>
          <w:bCs/>
          <w:color w:val="003366"/>
          <w:sz w:val="24"/>
          <w:szCs w:val="24"/>
          <w:lang w:val="fi-FI" w:eastAsia="ru-RU"/>
        </w:rPr>
        <w:t xml:space="preserve"> leksikaalne ja mis on grammatiline tähendus?</w:t>
      </w:r>
    </w:p>
    <w:p w14:paraId="17A98501" w14:textId="44A4E2EC" w:rsidR="00AE4BD3" w:rsidRPr="00EC363F" w:rsidRDefault="00D14FAF" w:rsidP="005F7CCF">
      <w:pPr>
        <w:spacing w:after="0" w:line="360" w:lineRule="auto"/>
        <w:rPr>
          <w:rFonts w:eastAsia="Times New Roman" w:cstheme="minorHAnsi"/>
          <w:color w:val="00B050"/>
          <w:sz w:val="24"/>
          <w:szCs w:val="24"/>
          <w:lang w:val="fi-FI" w:eastAsia="ru-RU"/>
        </w:rPr>
      </w:pPr>
      <w:r w:rsidRPr="000411B6">
        <w:rPr>
          <w:rFonts w:eastAsia="Times New Roman" w:cstheme="minorHAnsi"/>
          <w:color w:val="003366"/>
          <w:sz w:val="24"/>
          <w:szCs w:val="24"/>
          <w:lang w:val="fi-FI" w:eastAsia="ru-RU"/>
        </w:rPr>
        <w:t xml:space="preserve">Leksikaalne </w:t>
      </w:r>
      <w:r w:rsidR="00EC363F" w:rsidRPr="00EC363F">
        <w:rPr>
          <w:rFonts w:eastAsia="Times New Roman" w:cstheme="minorHAnsi"/>
          <w:color w:val="00B050"/>
          <w:sz w:val="24"/>
          <w:szCs w:val="24"/>
          <w:lang w:val="fi-FI" w:eastAsia="ru-RU"/>
        </w:rPr>
        <w:t>tähendus on sõna põhiväärtus, selle sõna tähendus eraldi, ilma kontekstita.</w:t>
      </w:r>
    </w:p>
    <w:p w14:paraId="5D604763" w14:textId="35828F2C" w:rsidR="00D14FAF" w:rsidRPr="000411B6" w:rsidRDefault="00D14FAF" w:rsidP="005F7CCF">
      <w:pPr>
        <w:spacing w:after="0" w:line="360" w:lineRule="auto"/>
        <w:rPr>
          <w:rFonts w:eastAsia="Times New Roman" w:cstheme="minorHAnsi"/>
          <w:color w:val="003366"/>
          <w:sz w:val="24"/>
          <w:szCs w:val="24"/>
          <w:lang w:val="fi-FI" w:eastAsia="ru-RU"/>
        </w:rPr>
      </w:pPr>
      <w:r w:rsidRPr="000411B6">
        <w:rPr>
          <w:rFonts w:eastAsia="Times New Roman" w:cstheme="minorHAnsi"/>
          <w:color w:val="003366"/>
          <w:sz w:val="24"/>
          <w:szCs w:val="24"/>
          <w:lang w:val="fi-FI" w:eastAsia="ru-RU"/>
        </w:rPr>
        <w:t>Grammatiline</w:t>
      </w:r>
      <w:r w:rsidR="00EC363F">
        <w:rPr>
          <w:rFonts w:eastAsia="Times New Roman" w:cstheme="minorHAnsi"/>
          <w:color w:val="003366"/>
          <w:sz w:val="24"/>
          <w:szCs w:val="24"/>
          <w:lang w:val="fi-FI" w:eastAsia="ru-RU"/>
        </w:rPr>
        <w:t xml:space="preserve"> </w:t>
      </w:r>
      <w:r w:rsidR="00EC363F" w:rsidRPr="00EC363F">
        <w:rPr>
          <w:rFonts w:eastAsia="Times New Roman" w:cstheme="minorHAnsi"/>
          <w:color w:val="00B050"/>
          <w:sz w:val="24"/>
          <w:szCs w:val="24"/>
          <w:lang w:val="fi-FI" w:eastAsia="ru-RU"/>
        </w:rPr>
        <w:t>tähendus on sõna grammatilise vormi poolt määratud tähendus, nagu käänamine või aeg.</w:t>
      </w:r>
    </w:p>
    <w:p w14:paraId="519F7A81" w14:textId="77777777" w:rsidR="00A64828" w:rsidRPr="000411B6" w:rsidRDefault="00A64828" w:rsidP="00B73713">
      <w:pPr>
        <w:spacing w:after="0" w:line="240" w:lineRule="auto"/>
        <w:jc w:val="center"/>
        <w:rPr>
          <w:rFonts w:eastAsia="Times New Roman" w:cstheme="minorHAnsi"/>
          <w:b/>
          <w:bCs/>
          <w:color w:val="003366"/>
          <w:sz w:val="24"/>
          <w:szCs w:val="24"/>
          <w:lang w:val="fi-FI" w:eastAsia="ru-RU"/>
        </w:rPr>
      </w:pPr>
    </w:p>
    <w:p w14:paraId="6E2B8306" w14:textId="77777777" w:rsidR="00B91754" w:rsidRDefault="00B91754" w:rsidP="00B73713">
      <w:pPr>
        <w:spacing w:after="0" w:line="240" w:lineRule="auto"/>
        <w:jc w:val="center"/>
        <w:rPr>
          <w:rFonts w:eastAsia="Times New Roman" w:cstheme="minorHAnsi"/>
          <w:b/>
          <w:bCs/>
          <w:color w:val="003366"/>
          <w:sz w:val="24"/>
          <w:szCs w:val="24"/>
          <w:lang w:val="fi-FI" w:eastAsia="ru-RU"/>
        </w:rPr>
      </w:pPr>
    </w:p>
    <w:p w14:paraId="164E670E" w14:textId="77777777" w:rsidR="00B91754" w:rsidRDefault="00B91754" w:rsidP="00B73713">
      <w:pPr>
        <w:spacing w:after="0" w:line="240" w:lineRule="auto"/>
        <w:jc w:val="center"/>
        <w:rPr>
          <w:rFonts w:eastAsia="Times New Roman" w:cstheme="minorHAnsi"/>
          <w:b/>
          <w:bCs/>
          <w:color w:val="003366"/>
          <w:sz w:val="24"/>
          <w:szCs w:val="24"/>
          <w:lang w:val="fi-FI" w:eastAsia="ru-RU"/>
        </w:rPr>
      </w:pPr>
    </w:p>
    <w:p w14:paraId="58D450E3" w14:textId="77777777" w:rsidR="00AE4BD3" w:rsidRPr="000411B6" w:rsidRDefault="00AE4BD3" w:rsidP="00B73713">
      <w:pPr>
        <w:spacing w:after="0" w:line="240" w:lineRule="auto"/>
        <w:jc w:val="center"/>
        <w:rPr>
          <w:rFonts w:eastAsia="Times New Roman" w:cstheme="minorHAnsi"/>
          <w:b/>
          <w:bCs/>
          <w:color w:val="003366"/>
          <w:sz w:val="24"/>
          <w:szCs w:val="24"/>
          <w:lang w:val="fi-FI" w:eastAsia="ru-RU"/>
        </w:rPr>
      </w:pPr>
      <w:r w:rsidRPr="000411B6">
        <w:rPr>
          <w:rFonts w:eastAsia="Times New Roman" w:cstheme="minorHAnsi"/>
          <w:b/>
          <w:bCs/>
          <w:color w:val="003366"/>
          <w:sz w:val="24"/>
          <w:szCs w:val="24"/>
          <w:lang w:val="fi-FI" w:eastAsia="ru-RU"/>
        </w:rPr>
        <w:t>MORFOLOOGIA PÕHITERMINID</w:t>
      </w:r>
    </w:p>
    <w:p w14:paraId="642FF545" w14:textId="77777777" w:rsidR="00B91754" w:rsidRDefault="00B91754" w:rsidP="00841610">
      <w:pPr>
        <w:spacing w:after="0" w:line="360" w:lineRule="auto"/>
        <w:rPr>
          <w:rFonts w:eastAsia="Times New Roman" w:cstheme="minorHAnsi"/>
          <w:bCs/>
          <w:iCs/>
          <w:color w:val="003366"/>
          <w:sz w:val="24"/>
          <w:szCs w:val="24"/>
          <w:lang w:val="fi-FI" w:eastAsia="ru-RU"/>
        </w:rPr>
      </w:pPr>
      <w:r>
        <w:rPr>
          <w:rFonts w:eastAsia="Times New Roman" w:cstheme="minorHAnsi"/>
          <w:bCs/>
          <w:iCs/>
          <w:color w:val="003366"/>
          <w:sz w:val="24"/>
          <w:szCs w:val="24"/>
          <w:lang w:val="fi-FI" w:eastAsia="ru-RU"/>
        </w:rPr>
        <w:t>Leia õige tähendus</w:t>
      </w:r>
    </w:p>
    <w:p w14:paraId="1EE14BFC" w14:textId="77777777" w:rsidR="00AE4BD3" w:rsidRPr="000411B6" w:rsidRDefault="00AE4BD3" w:rsidP="00841610">
      <w:pPr>
        <w:spacing w:after="0" w:line="360" w:lineRule="auto"/>
        <w:rPr>
          <w:rFonts w:eastAsia="Times New Roman" w:cstheme="minorHAnsi"/>
          <w:b/>
          <w:bCs/>
          <w:i/>
          <w:iCs/>
          <w:color w:val="003366"/>
          <w:sz w:val="24"/>
          <w:szCs w:val="24"/>
          <w:lang w:val="fi-FI" w:eastAsia="ru-RU"/>
        </w:rPr>
      </w:pPr>
      <w:r w:rsidRPr="000411B6">
        <w:rPr>
          <w:rFonts w:eastAsia="Times New Roman" w:cstheme="minorHAnsi"/>
          <w:b/>
          <w:bCs/>
          <w:i/>
          <w:iCs/>
          <w:color w:val="003366"/>
          <w:sz w:val="24"/>
          <w:szCs w:val="24"/>
          <w:lang w:val="fi-FI" w:eastAsia="ru-RU"/>
        </w:rPr>
        <w:t>sõna, sõnavorm, sõne, morfeem, morf</w:t>
      </w:r>
    </w:p>
    <w:p w14:paraId="442CB5F3" w14:textId="33E68607" w:rsidR="00AE4BD3" w:rsidRPr="000411B6" w:rsidRDefault="00EC363F" w:rsidP="00841610">
      <w:pPr>
        <w:spacing w:after="0" w:line="360" w:lineRule="auto"/>
        <w:rPr>
          <w:rFonts w:eastAsia="Times New Roman" w:cstheme="minorHAnsi"/>
          <w:color w:val="003366"/>
          <w:sz w:val="24"/>
          <w:szCs w:val="24"/>
          <w:lang w:val="fi-FI" w:eastAsia="ru-RU"/>
        </w:rPr>
      </w:pPr>
      <w:r>
        <w:rPr>
          <w:rFonts w:eastAsia="Times New Roman" w:cstheme="minorHAnsi"/>
          <w:color w:val="00B050"/>
          <w:sz w:val="24"/>
          <w:szCs w:val="24"/>
          <w:lang w:val="fi-FI" w:eastAsia="ru-RU"/>
        </w:rPr>
        <w:t>Sõna</w:t>
      </w:r>
      <w:r w:rsidR="00AE4BD3" w:rsidRPr="000411B6">
        <w:rPr>
          <w:rFonts w:eastAsia="Times New Roman" w:cstheme="minorHAnsi"/>
          <w:color w:val="003366"/>
          <w:sz w:val="24"/>
          <w:szCs w:val="24"/>
          <w:lang w:val="fi-FI" w:eastAsia="ru-RU"/>
        </w:rPr>
        <w:t xml:space="preserve"> on keele vähim terviklik üksus, millel on leksikaalne tähendus</w:t>
      </w:r>
      <w:r w:rsidR="00B91754">
        <w:rPr>
          <w:rFonts w:eastAsia="Times New Roman" w:cstheme="minorHAnsi"/>
          <w:color w:val="003366"/>
          <w:sz w:val="24"/>
          <w:szCs w:val="24"/>
          <w:lang w:val="fi-FI" w:eastAsia="ru-RU"/>
        </w:rPr>
        <w:t>.</w:t>
      </w:r>
    </w:p>
    <w:p w14:paraId="024CF5FC" w14:textId="6474285E" w:rsidR="00AE4BD3" w:rsidRPr="000411B6" w:rsidRDefault="00EC363F" w:rsidP="00841610">
      <w:pPr>
        <w:spacing w:after="0" w:line="360" w:lineRule="auto"/>
        <w:rPr>
          <w:rFonts w:eastAsia="Times New Roman" w:cstheme="minorHAnsi"/>
          <w:color w:val="003366"/>
          <w:sz w:val="24"/>
          <w:szCs w:val="24"/>
          <w:lang w:val="fi-FI" w:eastAsia="ru-RU"/>
        </w:rPr>
      </w:pPr>
      <w:r w:rsidRPr="00EC363F">
        <w:rPr>
          <w:rFonts w:eastAsia="Times New Roman" w:cstheme="minorHAnsi"/>
          <w:color w:val="00B050"/>
          <w:sz w:val="24"/>
          <w:szCs w:val="24"/>
          <w:lang w:val="fi-FI" w:eastAsia="ru-RU"/>
        </w:rPr>
        <w:t>Sõnavorm</w:t>
      </w:r>
      <w:r w:rsidR="00AE4BD3" w:rsidRPr="000411B6">
        <w:rPr>
          <w:rFonts w:eastAsia="Times New Roman" w:cstheme="minorHAnsi"/>
          <w:color w:val="003366"/>
          <w:sz w:val="24"/>
          <w:szCs w:val="24"/>
          <w:lang w:val="fi-FI" w:eastAsia="ru-RU"/>
        </w:rPr>
        <w:t xml:space="preserve"> on ühe ja sama sõna eri kujud, mis erinevad grammatilise tähenduse poolest</w:t>
      </w:r>
      <w:r w:rsidR="00B91754">
        <w:rPr>
          <w:rFonts w:eastAsia="Times New Roman" w:cstheme="minorHAnsi"/>
          <w:color w:val="003366"/>
          <w:sz w:val="24"/>
          <w:szCs w:val="24"/>
          <w:lang w:val="fi-FI" w:eastAsia="ru-RU"/>
        </w:rPr>
        <w:t>.</w:t>
      </w:r>
    </w:p>
    <w:p w14:paraId="5D857BB1" w14:textId="0197BC78" w:rsidR="00AE4BD3" w:rsidRPr="000411B6" w:rsidRDefault="00EC363F" w:rsidP="00841610">
      <w:pPr>
        <w:spacing w:after="0" w:line="360" w:lineRule="auto"/>
        <w:rPr>
          <w:rFonts w:eastAsia="Times New Roman" w:cstheme="minorHAnsi"/>
          <w:color w:val="003366"/>
          <w:sz w:val="24"/>
          <w:szCs w:val="24"/>
          <w:lang w:val="fi-FI" w:eastAsia="ru-RU"/>
        </w:rPr>
      </w:pPr>
      <w:r>
        <w:rPr>
          <w:rFonts w:eastAsia="Times New Roman" w:cstheme="minorHAnsi"/>
          <w:color w:val="00B050"/>
          <w:sz w:val="24"/>
          <w:szCs w:val="24"/>
          <w:lang w:val="fi-FI" w:eastAsia="ru-RU"/>
        </w:rPr>
        <w:lastRenderedPageBreak/>
        <w:t>Sõne</w:t>
      </w:r>
      <w:r w:rsidR="00AE4BD3" w:rsidRPr="000411B6">
        <w:rPr>
          <w:rFonts w:eastAsia="Times New Roman" w:cstheme="minorHAnsi"/>
          <w:color w:val="003366"/>
          <w:sz w:val="24"/>
          <w:szCs w:val="24"/>
          <w:lang w:val="fi-FI" w:eastAsia="ru-RU"/>
        </w:rPr>
        <w:t xml:space="preserve"> on sõnavormi konkreetne esinemisjuht tekstis</w:t>
      </w:r>
      <w:r w:rsidR="00B91754">
        <w:rPr>
          <w:rFonts w:eastAsia="Times New Roman" w:cstheme="minorHAnsi"/>
          <w:color w:val="003366"/>
          <w:sz w:val="24"/>
          <w:szCs w:val="24"/>
          <w:lang w:val="fi-FI" w:eastAsia="ru-RU"/>
        </w:rPr>
        <w:t>.</w:t>
      </w:r>
    </w:p>
    <w:p w14:paraId="64E72984" w14:textId="3E668A23" w:rsidR="00AE4BD3" w:rsidRPr="000411B6" w:rsidRDefault="00EC363F" w:rsidP="00841610">
      <w:pPr>
        <w:spacing w:after="0" w:line="360" w:lineRule="auto"/>
        <w:rPr>
          <w:rFonts w:eastAsia="Times New Roman" w:cstheme="minorHAnsi"/>
          <w:color w:val="003366"/>
          <w:sz w:val="24"/>
          <w:szCs w:val="24"/>
          <w:lang w:val="fi-FI" w:eastAsia="ru-RU"/>
        </w:rPr>
      </w:pPr>
      <w:r w:rsidRPr="00EC363F">
        <w:rPr>
          <w:rFonts w:eastAsia="Times New Roman" w:cstheme="minorHAnsi"/>
          <w:color w:val="00B050"/>
          <w:sz w:val="24"/>
          <w:szCs w:val="24"/>
          <w:lang w:val="fi-FI" w:eastAsia="ru-RU"/>
        </w:rPr>
        <w:t>Morfeem</w:t>
      </w:r>
      <w:r w:rsidR="00AE4BD3" w:rsidRPr="000411B6">
        <w:rPr>
          <w:rFonts w:eastAsia="Times New Roman" w:cstheme="minorHAnsi"/>
          <w:color w:val="003366"/>
          <w:sz w:val="24"/>
          <w:szCs w:val="24"/>
          <w:lang w:val="fi-FI" w:eastAsia="ru-RU"/>
        </w:rPr>
        <w:t xml:space="preserve"> on väikseim tähendusega üksus</w:t>
      </w:r>
      <w:r w:rsidR="00B91754">
        <w:rPr>
          <w:rFonts w:eastAsia="Times New Roman" w:cstheme="minorHAnsi"/>
          <w:color w:val="003366"/>
          <w:sz w:val="24"/>
          <w:szCs w:val="24"/>
          <w:lang w:val="fi-FI" w:eastAsia="ru-RU"/>
        </w:rPr>
        <w:t>.</w:t>
      </w:r>
    </w:p>
    <w:p w14:paraId="1330933C" w14:textId="4E15B374" w:rsidR="00AE4BD3" w:rsidRPr="000411B6" w:rsidRDefault="00EC363F" w:rsidP="00841610">
      <w:pPr>
        <w:spacing w:after="0" w:line="360" w:lineRule="auto"/>
        <w:rPr>
          <w:rFonts w:eastAsia="Times New Roman" w:cstheme="minorHAnsi"/>
          <w:color w:val="003366"/>
          <w:sz w:val="24"/>
          <w:szCs w:val="24"/>
          <w:lang w:val="fi-FI" w:eastAsia="ru-RU"/>
        </w:rPr>
      </w:pPr>
      <w:r w:rsidRPr="00EC363F">
        <w:rPr>
          <w:rFonts w:eastAsia="Times New Roman" w:cstheme="minorHAnsi"/>
          <w:color w:val="00B050"/>
          <w:sz w:val="24"/>
          <w:szCs w:val="24"/>
          <w:lang w:val="fi-FI" w:eastAsia="ru-RU"/>
        </w:rPr>
        <w:t>Morf</w:t>
      </w:r>
      <w:r>
        <w:rPr>
          <w:rFonts w:eastAsia="Times New Roman" w:cstheme="minorHAnsi"/>
          <w:color w:val="003366"/>
          <w:sz w:val="24"/>
          <w:szCs w:val="24"/>
          <w:lang w:val="fi-FI" w:eastAsia="ru-RU"/>
        </w:rPr>
        <w:t xml:space="preserve"> </w:t>
      </w:r>
      <w:r w:rsidR="00AE4BD3" w:rsidRPr="000411B6">
        <w:rPr>
          <w:rFonts w:eastAsia="Times New Roman" w:cstheme="minorHAnsi"/>
          <w:color w:val="003366"/>
          <w:sz w:val="24"/>
          <w:szCs w:val="24"/>
          <w:lang w:val="fi-FI" w:eastAsia="ru-RU"/>
        </w:rPr>
        <w:t>on morfeemi esinemisjuht</w:t>
      </w:r>
      <w:r w:rsidR="00B91754">
        <w:rPr>
          <w:rFonts w:eastAsia="Times New Roman" w:cstheme="minorHAnsi"/>
          <w:color w:val="003366"/>
          <w:sz w:val="24"/>
          <w:szCs w:val="24"/>
          <w:lang w:val="fi-FI" w:eastAsia="ru-RU"/>
        </w:rPr>
        <w:t>.</w:t>
      </w:r>
    </w:p>
    <w:p w14:paraId="498D15F3" w14:textId="77777777" w:rsidR="00AE4BD3" w:rsidRPr="000411B6" w:rsidRDefault="00AE4BD3" w:rsidP="005F7CCF">
      <w:pPr>
        <w:jc w:val="center"/>
        <w:rPr>
          <w:rFonts w:eastAsia="Times New Roman" w:cstheme="minorHAnsi"/>
          <w:b/>
          <w:bCs/>
          <w:color w:val="003366"/>
          <w:sz w:val="24"/>
          <w:szCs w:val="24"/>
          <w:lang w:val="en-US" w:eastAsia="ru-RU"/>
        </w:rPr>
      </w:pPr>
      <w:r w:rsidRPr="000411B6">
        <w:rPr>
          <w:rFonts w:eastAsia="Times New Roman" w:cstheme="minorHAnsi"/>
          <w:b/>
          <w:bCs/>
          <w:color w:val="003366"/>
          <w:sz w:val="24"/>
          <w:szCs w:val="24"/>
          <w:lang w:val="en-US" w:eastAsia="ru-RU"/>
        </w:rPr>
        <w:t>M</w:t>
      </w:r>
      <w:r w:rsidRPr="000411B6">
        <w:rPr>
          <w:rFonts w:eastAsia="Times New Roman" w:cstheme="minorHAnsi"/>
          <w:b/>
          <w:bCs/>
          <w:color w:val="003366"/>
          <w:sz w:val="24"/>
          <w:szCs w:val="24"/>
          <w:lang w:eastAsia="ru-RU"/>
        </w:rPr>
        <w:t>ORFEEMIDE BAASJAOTUS</w:t>
      </w:r>
    </w:p>
    <w:p w14:paraId="448FEB1C" w14:textId="77777777" w:rsidR="00AE4BD3" w:rsidRPr="000411B6" w:rsidRDefault="005F7CCF" w:rsidP="00AE4BD3">
      <w:pPr>
        <w:spacing w:after="0" w:line="240" w:lineRule="auto"/>
        <w:rPr>
          <w:rFonts w:eastAsia="Times New Roman" w:cstheme="minorHAnsi"/>
          <w:b/>
          <w:bCs/>
          <w:color w:val="003366"/>
          <w:sz w:val="24"/>
          <w:szCs w:val="24"/>
          <w:lang w:val="en-US" w:eastAsia="ru-RU"/>
        </w:rPr>
      </w:pPr>
      <w:r w:rsidRPr="000411B6">
        <w:rPr>
          <w:rFonts w:eastAsia="Times New Roman" w:cstheme="minorHAnsi"/>
          <w:color w:val="003366"/>
          <w:sz w:val="24"/>
          <w:szCs w:val="24"/>
          <w:lang w:val="fi-FI" w:eastAsia="ru-RU"/>
        </w:rPr>
        <w:t xml:space="preserve">Täida tabel. </w:t>
      </w:r>
      <w:r w:rsidR="00AE4BD3" w:rsidRPr="000411B6">
        <w:rPr>
          <w:rFonts w:eastAsia="Times New Roman" w:cstheme="minorHAnsi"/>
          <w:color w:val="003366"/>
          <w:sz w:val="24"/>
          <w:szCs w:val="24"/>
          <w:lang w:val="fi-FI" w:eastAsia="ru-RU"/>
        </w:rPr>
        <w:t xml:space="preserve">Mis lahtrisse kuuluvad </w:t>
      </w:r>
      <w:r w:rsidR="00AE4BD3" w:rsidRPr="000411B6">
        <w:rPr>
          <w:rFonts w:eastAsia="Times New Roman" w:cstheme="minorHAnsi"/>
          <w:b/>
          <w:bCs/>
          <w:color w:val="003366"/>
          <w:sz w:val="24"/>
          <w:szCs w:val="24"/>
          <w:lang w:val="fi-FI" w:eastAsia="ru-RU"/>
        </w:rPr>
        <w:t xml:space="preserve">semantiliselt iseseisvad morfeemid? </w:t>
      </w:r>
      <w:r w:rsidR="00AE4BD3" w:rsidRPr="000411B6">
        <w:rPr>
          <w:rFonts w:eastAsia="Times New Roman" w:cstheme="minorHAnsi"/>
          <w:b/>
          <w:bCs/>
          <w:color w:val="003366"/>
          <w:sz w:val="24"/>
          <w:szCs w:val="24"/>
          <w:lang w:val="en-US" w:eastAsia="ru-RU"/>
        </w:rPr>
        <w:t>Prefiksid? Infiksid? Sufiksid?</w:t>
      </w:r>
    </w:p>
    <w:tbl>
      <w:tblPr>
        <w:tblW w:w="11057" w:type="dxa"/>
        <w:tblInd w:w="-991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5442"/>
        <w:gridCol w:w="5615"/>
      </w:tblGrid>
      <w:tr w:rsidR="00AE4BD3" w:rsidRPr="000411B6" w14:paraId="5F8F3568" w14:textId="77777777" w:rsidTr="005F7CCF">
        <w:tc>
          <w:tcPr>
            <w:tcW w:w="544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14:paraId="603B7739" w14:textId="77777777" w:rsidR="00AE4BD3" w:rsidRPr="000411B6" w:rsidRDefault="00AE4BD3" w:rsidP="00952F83">
            <w:pPr>
              <w:widowControl w:val="0"/>
              <w:suppressLineNumbers/>
              <w:suppressAutoHyphens/>
              <w:spacing w:after="0" w:line="240" w:lineRule="auto"/>
              <w:rPr>
                <w:rFonts w:eastAsia="SimSun" w:cstheme="minorHAnsi"/>
                <w:b/>
                <w:bCs/>
                <w:color w:val="003366"/>
                <w:kern w:val="1"/>
                <w:sz w:val="24"/>
                <w:szCs w:val="24"/>
                <w:lang w:eastAsia="hi-IN" w:bidi="hi-IN"/>
              </w:rPr>
            </w:pPr>
            <w:r w:rsidRPr="000411B6">
              <w:rPr>
                <w:rFonts w:eastAsia="SimSun" w:cstheme="minorHAnsi"/>
                <w:b/>
                <w:bCs/>
                <w:color w:val="003366"/>
                <w:kern w:val="1"/>
                <w:sz w:val="24"/>
                <w:szCs w:val="24"/>
                <w:lang w:eastAsia="hi-IN" w:bidi="hi-IN"/>
              </w:rPr>
              <w:t>vabad</w:t>
            </w:r>
          </w:p>
        </w:tc>
        <w:tc>
          <w:tcPr>
            <w:tcW w:w="561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14:paraId="6459AEAE" w14:textId="77777777" w:rsidR="00AE4BD3" w:rsidRPr="000411B6" w:rsidRDefault="00AE4BD3" w:rsidP="00952F83">
            <w:pPr>
              <w:widowControl w:val="0"/>
              <w:suppressLineNumbers/>
              <w:suppressAutoHyphens/>
              <w:spacing w:after="0" w:line="240" w:lineRule="auto"/>
              <w:rPr>
                <w:rFonts w:eastAsia="SimSun" w:cstheme="minorHAnsi"/>
                <w:b/>
                <w:bCs/>
                <w:color w:val="003366"/>
                <w:kern w:val="1"/>
                <w:sz w:val="24"/>
                <w:szCs w:val="24"/>
                <w:lang w:eastAsia="hi-IN" w:bidi="hi-IN"/>
              </w:rPr>
            </w:pPr>
            <w:r w:rsidRPr="000411B6">
              <w:rPr>
                <w:rFonts w:eastAsia="SimSun" w:cstheme="minorHAnsi"/>
                <w:b/>
                <w:bCs/>
                <w:color w:val="003366"/>
                <w:kern w:val="1"/>
                <w:sz w:val="24"/>
                <w:szCs w:val="24"/>
                <w:lang w:eastAsia="hi-IN" w:bidi="hi-IN"/>
              </w:rPr>
              <w:t>seotud</w:t>
            </w:r>
          </w:p>
        </w:tc>
      </w:tr>
      <w:tr w:rsidR="00AE4BD3" w:rsidRPr="000411B6" w14:paraId="5C53DBFD" w14:textId="77777777" w:rsidTr="005F7CCF">
        <w:tc>
          <w:tcPr>
            <w:tcW w:w="5442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14:paraId="1400BBB6" w14:textId="2813E2F3" w:rsidR="00AE4BD3" w:rsidRPr="00677F10" w:rsidRDefault="00677F10" w:rsidP="00952F83">
            <w:pPr>
              <w:widowControl w:val="0"/>
              <w:suppressLineNumbers/>
              <w:suppressAutoHyphens/>
              <w:spacing w:after="0" w:line="240" w:lineRule="auto"/>
              <w:rPr>
                <w:rFonts w:eastAsia="SimSun" w:cstheme="minorHAnsi"/>
                <w:color w:val="00B050"/>
                <w:kern w:val="1"/>
                <w:sz w:val="24"/>
                <w:szCs w:val="24"/>
                <w:lang w:eastAsia="hi-IN" w:bidi="hi-IN"/>
              </w:rPr>
            </w:pPr>
            <w:r w:rsidRPr="00677F10">
              <w:rPr>
                <w:rFonts w:eastAsia="SimSun" w:cstheme="minorHAnsi"/>
                <w:color w:val="00B050"/>
                <w:kern w:val="1"/>
                <w:sz w:val="24"/>
                <w:szCs w:val="24"/>
                <w:lang w:eastAsia="hi-IN" w:bidi="hi-IN"/>
              </w:rPr>
              <w:t>Vabad morfeemid võivad esineda iseseisva sõnavormina, sest omab leksikaalset tähendust.</w:t>
            </w:r>
          </w:p>
          <w:p w14:paraId="7B2E024A" w14:textId="77777777" w:rsidR="00AE4BD3" w:rsidRPr="000411B6" w:rsidRDefault="00AE4BD3" w:rsidP="00952F83">
            <w:pPr>
              <w:widowControl w:val="0"/>
              <w:suppressLineNumbers/>
              <w:suppressAutoHyphens/>
              <w:spacing w:after="0" w:line="240" w:lineRule="auto"/>
              <w:rPr>
                <w:rFonts w:eastAsia="SimSun" w:cstheme="minorHAnsi"/>
                <w:color w:val="003366"/>
                <w:kern w:val="1"/>
                <w:sz w:val="24"/>
                <w:szCs w:val="24"/>
                <w:lang w:eastAsia="hi-IN" w:bidi="hi-IN"/>
              </w:rPr>
            </w:pPr>
          </w:p>
          <w:p w14:paraId="2F1AD488" w14:textId="77777777" w:rsidR="005F7CCF" w:rsidRPr="000411B6" w:rsidRDefault="005F7CCF" w:rsidP="00952F83">
            <w:pPr>
              <w:widowControl w:val="0"/>
              <w:suppressLineNumbers/>
              <w:suppressAutoHyphens/>
              <w:spacing w:after="0" w:line="240" w:lineRule="auto"/>
              <w:rPr>
                <w:rFonts w:eastAsia="SimSun" w:cstheme="minorHAnsi"/>
                <w:color w:val="003366"/>
                <w:kern w:val="1"/>
                <w:sz w:val="24"/>
                <w:szCs w:val="24"/>
                <w:lang w:eastAsia="hi-IN" w:bidi="hi-IN"/>
              </w:rPr>
            </w:pPr>
          </w:p>
        </w:tc>
        <w:tc>
          <w:tcPr>
            <w:tcW w:w="5615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14:paraId="335844CB" w14:textId="66DFE80D" w:rsidR="00AE4BD3" w:rsidRPr="000411B6" w:rsidRDefault="00677F10" w:rsidP="00952F83">
            <w:pPr>
              <w:widowControl w:val="0"/>
              <w:suppressLineNumbers/>
              <w:suppressAutoHyphens/>
              <w:spacing w:after="0" w:line="240" w:lineRule="auto"/>
              <w:rPr>
                <w:rFonts w:eastAsia="SimSun" w:cstheme="minorHAnsi"/>
                <w:color w:val="003366"/>
                <w:kern w:val="1"/>
                <w:sz w:val="24"/>
                <w:szCs w:val="24"/>
                <w:lang w:eastAsia="hi-IN" w:bidi="hi-IN"/>
              </w:rPr>
            </w:pPr>
            <w:r w:rsidRPr="00677F10">
              <w:rPr>
                <w:rFonts w:eastAsia="SimSun" w:cstheme="minorHAnsi"/>
                <w:color w:val="00B050"/>
                <w:kern w:val="1"/>
                <w:sz w:val="24"/>
                <w:szCs w:val="24"/>
                <w:lang w:eastAsia="hi-IN" w:bidi="hi-IN"/>
              </w:rPr>
              <w:t xml:space="preserve">Prefiksid, infiksid ja sufiksid on seotud, sest need ei ole semantiliselt iseseisvad, kuna nende peamine funktsioon on muuta sõna grammatilist tähendust. </w:t>
            </w:r>
          </w:p>
        </w:tc>
      </w:tr>
    </w:tbl>
    <w:p w14:paraId="182B5440" w14:textId="77777777" w:rsidR="00AE4BD3" w:rsidRPr="000411B6" w:rsidRDefault="005F7CCF" w:rsidP="00E67232">
      <w:pPr>
        <w:spacing w:after="0" w:line="360" w:lineRule="auto"/>
        <w:rPr>
          <w:rFonts w:eastAsia="Times New Roman" w:cstheme="minorHAnsi"/>
          <w:b/>
          <w:bCs/>
          <w:color w:val="003366"/>
          <w:sz w:val="24"/>
          <w:szCs w:val="24"/>
          <w:lang w:val="en-US" w:eastAsia="ru-RU"/>
        </w:rPr>
      </w:pPr>
      <w:r w:rsidRPr="000411B6">
        <w:rPr>
          <w:rFonts w:eastAsia="Times New Roman" w:cstheme="minorHAnsi"/>
          <w:bCs/>
          <w:color w:val="003366"/>
          <w:sz w:val="24"/>
          <w:szCs w:val="24"/>
          <w:lang w:val="en-US" w:eastAsia="ru-RU"/>
        </w:rPr>
        <w:t>Täida lüngad.</w:t>
      </w:r>
      <w:r w:rsidRPr="000411B6">
        <w:rPr>
          <w:rFonts w:eastAsia="Times New Roman" w:cstheme="minorHAnsi"/>
          <w:b/>
          <w:bCs/>
          <w:color w:val="003366"/>
          <w:sz w:val="24"/>
          <w:szCs w:val="24"/>
          <w:lang w:val="en-US" w:eastAsia="ru-RU"/>
        </w:rPr>
        <w:t xml:space="preserve"> </w:t>
      </w:r>
      <w:r w:rsidR="00AE4BD3" w:rsidRPr="000411B6">
        <w:rPr>
          <w:rFonts w:eastAsia="Times New Roman" w:cstheme="minorHAnsi"/>
          <w:b/>
          <w:bCs/>
          <w:color w:val="003366"/>
          <w:sz w:val="24"/>
          <w:szCs w:val="24"/>
          <w:lang w:val="en-US" w:eastAsia="ru-RU"/>
        </w:rPr>
        <w:t>Tüvi-, liide-, tunnusmorfeem</w:t>
      </w:r>
    </w:p>
    <w:p w14:paraId="514BDED6" w14:textId="39B9F0CC" w:rsidR="00721A2F" w:rsidRPr="007B3A3F" w:rsidRDefault="00721A2F" w:rsidP="007B3A3F">
      <w:pPr>
        <w:widowControl w:val="0"/>
        <w:suppressLineNumbers/>
        <w:suppressAutoHyphens/>
        <w:spacing w:after="0" w:line="240" w:lineRule="auto"/>
        <w:rPr>
          <w:rFonts w:eastAsia="SimSun" w:cstheme="minorHAnsi"/>
          <w:color w:val="00B050"/>
          <w:kern w:val="1"/>
          <w:sz w:val="24"/>
          <w:szCs w:val="24"/>
          <w:lang w:eastAsia="hi-IN" w:bidi="hi-IN"/>
        </w:rPr>
      </w:pPr>
      <w:r>
        <w:rPr>
          <w:rFonts w:eastAsia="Times New Roman" w:cstheme="minorHAnsi"/>
          <w:color w:val="003366"/>
          <w:sz w:val="24"/>
          <w:szCs w:val="24"/>
          <w:lang w:val="fi-FI" w:eastAsia="ru-RU"/>
        </w:rPr>
        <w:t xml:space="preserve">Mis </w:t>
      </w:r>
      <w:r w:rsidR="00AE4BD3" w:rsidRPr="000411B6">
        <w:rPr>
          <w:rFonts w:eastAsia="Times New Roman" w:cstheme="minorHAnsi"/>
          <w:color w:val="003366"/>
          <w:sz w:val="24"/>
          <w:szCs w:val="24"/>
          <w:lang w:val="fi-FI" w:eastAsia="ru-RU"/>
        </w:rPr>
        <w:t>morfeemid</w:t>
      </w:r>
      <w:r>
        <w:rPr>
          <w:rFonts w:eastAsia="Times New Roman" w:cstheme="minorHAnsi"/>
          <w:color w:val="003366"/>
          <w:sz w:val="24"/>
          <w:szCs w:val="24"/>
          <w:lang w:val="fi-FI" w:eastAsia="ru-RU"/>
        </w:rPr>
        <w:t xml:space="preserve"> on vabad?</w:t>
      </w:r>
      <w:r w:rsidR="00AE4BD3" w:rsidRPr="000411B6">
        <w:rPr>
          <w:rFonts w:eastAsia="Times New Roman" w:cstheme="minorHAnsi"/>
          <w:color w:val="003366"/>
          <w:sz w:val="24"/>
          <w:szCs w:val="24"/>
          <w:lang w:val="en-US" w:eastAsia="ru-RU"/>
        </w:rPr>
        <w:t xml:space="preserve"> </w:t>
      </w:r>
      <w:r w:rsidR="007B3A3F" w:rsidRPr="00677F10">
        <w:rPr>
          <w:rFonts w:eastAsia="SimSun" w:cstheme="minorHAnsi"/>
          <w:color w:val="00B050"/>
          <w:kern w:val="1"/>
          <w:sz w:val="24"/>
          <w:szCs w:val="24"/>
          <w:lang w:eastAsia="hi-IN" w:bidi="hi-IN"/>
        </w:rPr>
        <w:t>Vabad morfeemid võivad esineda iseseisva sõnavormina, sest omab leksikaalset tähendust.</w:t>
      </w:r>
    </w:p>
    <w:p w14:paraId="66B08B6F" w14:textId="77777777" w:rsidR="00AE4BD3" w:rsidRPr="000411B6" w:rsidRDefault="00721A2F" w:rsidP="00E67232">
      <w:pPr>
        <w:spacing w:after="0" w:line="360" w:lineRule="auto"/>
        <w:rPr>
          <w:rFonts w:eastAsia="Times New Roman" w:cstheme="minorHAnsi"/>
          <w:color w:val="003366"/>
          <w:sz w:val="24"/>
          <w:szCs w:val="24"/>
          <w:lang w:val="en-US" w:eastAsia="ru-RU"/>
        </w:rPr>
      </w:pPr>
      <w:r>
        <w:rPr>
          <w:rFonts w:eastAsia="Times New Roman" w:cstheme="minorHAnsi"/>
          <w:color w:val="003366"/>
          <w:sz w:val="24"/>
          <w:szCs w:val="24"/>
          <w:lang w:val="en-US" w:eastAsia="ru-RU"/>
        </w:rPr>
        <w:t>Loetle: v</w:t>
      </w:r>
      <w:r w:rsidR="005F7CCF" w:rsidRPr="000411B6">
        <w:rPr>
          <w:rFonts w:eastAsia="Times New Roman" w:cstheme="minorHAnsi"/>
          <w:color w:val="003366"/>
          <w:sz w:val="24"/>
          <w:szCs w:val="24"/>
          <w:lang w:val="en-US" w:eastAsia="ru-RU"/>
        </w:rPr>
        <w:t>abad morfeemid on</w:t>
      </w:r>
      <w:r w:rsidR="00AE4BD3" w:rsidRPr="000411B6">
        <w:rPr>
          <w:rFonts w:eastAsia="Times New Roman" w:cstheme="minorHAnsi"/>
          <w:color w:val="003366"/>
          <w:sz w:val="24"/>
          <w:szCs w:val="24"/>
          <w:lang w:val="en-US" w:eastAsia="ru-RU"/>
        </w:rPr>
        <w:t xml:space="preserve"> </w:t>
      </w:r>
    </w:p>
    <w:p w14:paraId="34B9CAE2" w14:textId="2D6AC8D6" w:rsidR="00AE4BD3" w:rsidRPr="007B3A3F" w:rsidRDefault="007B3A3F" w:rsidP="007B3A3F">
      <w:pPr>
        <w:widowControl w:val="0"/>
        <w:numPr>
          <w:ilvl w:val="0"/>
          <w:numId w:val="2"/>
        </w:numPr>
        <w:suppressAutoHyphens/>
        <w:spacing w:after="0" w:line="360" w:lineRule="auto"/>
        <w:rPr>
          <w:rFonts w:eastAsia="Times New Roman" w:cstheme="minorHAnsi"/>
          <w:color w:val="00B050"/>
          <w:sz w:val="24"/>
          <w:szCs w:val="24"/>
          <w:lang w:val="en-US" w:eastAsia="ru-RU"/>
        </w:rPr>
      </w:pPr>
      <w:r w:rsidRPr="007B3A3F">
        <w:rPr>
          <w:rFonts w:eastAsia="Times New Roman" w:cstheme="minorHAnsi"/>
          <w:color w:val="00B050"/>
          <w:sz w:val="24"/>
          <w:szCs w:val="24"/>
          <w:lang w:val="en-US" w:eastAsia="ru-RU"/>
        </w:rPr>
        <w:t>tüvimorfeemid</w:t>
      </w:r>
    </w:p>
    <w:p w14:paraId="56A92015" w14:textId="77777777" w:rsidR="00A64828" w:rsidRPr="000411B6" w:rsidRDefault="00AE4BD3" w:rsidP="00E67232">
      <w:pPr>
        <w:spacing w:after="0" w:line="360" w:lineRule="auto"/>
        <w:rPr>
          <w:rFonts w:eastAsia="Times New Roman" w:cstheme="minorHAnsi"/>
          <w:color w:val="003366"/>
          <w:sz w:val="24"/>
          <w:szCs w:val="24"/>
          <w:lang w:val="fi-FI" w:eastAsia="ru-RU"/>
        </w:rPr>
      </w:pPr>
      <w:r w:rsidRPr="000411B6">
        <w:rPr>
          <w:rFonts w:eastAsia="Times New Roman" w:cstheme="minorHAnsi"/>
          <w:color w:val="003366"/>
          <w:sz w:val="24"/>
          <w:szCs w:val="24"/>
          <w:lang w:val="fi-FI" w:eastAsia="ru-RU"/>
        </w:rPr>
        <w:t xml:space="preserve">Seotud morfeemid </w:t>
      </w:r>
      <w:r w:rsidR="00A64828" w:rsidRPr="000411B6">
        <w:rPr>
          <w:rFonts w:eastAsia="Times New Roman" w:cstheme="minorHAnsi"/>
          <w:color w:val="003366"/>
          <w:sz w:val="24"/>
          <w:szCs w:val="24"/>
          <w:lang w:val="fi-FI" w:eastAsia="ru-RU"/>
        </w:rPr>
        <w:t xml:space="preserve">on </w:t>
      </w:r>
    </w:p>
    <w:p w14:paraId="3140B99E" w14:textId="739CBBCB" w:rsidR="00A64828" w:rsidRPr="007B3A3F" w:rsidRDefault="007B3A3F" w:rsidP="00A64828">
      <w:pPr>
        <w:pStyle w:val="a4"/>
        <w:numPr>
          <w:ilvl w:val="0"/>
          <w:numId w:val="7"/>
        </w:numPr>
        <w:spacing w:after="0" w:line="360" w:lineRule="auto"/>
        <w:rPr>
          <w:rFonts w:eastAsia="Times New Roman" w:cstheme="minorHAnsi"/>
          <w:color w:val="00B050"/>
          <w:sz w:val="24"/>
          <w:szCs w:val="24"/>
          <w:lang w:val="fi-FI" w:eastAsia="ru-RU"/>
        </w:rPr>
      </w:pPr>
      <w:r w:rsidRPr="007B3A3F">
        <w:rPr>
          <w:rFonts w:eastAsia="Times New Roman" w:cstheme="minorHAnsi"/>
          <w:color w:val="00B050"/>
          <w:sz w:val="24"/>
          <w:szCs w:val="24"/>
          <w:lang w:val="fi-FI" w:eastAsia="ru-RU"/>
        </w:rPr>
        <w:t>liidemorfeemid</w:t>
      </w:r>
    </w:p>
    <w:p w14:paraId="1B1DC322" w14:textId="6947F7E9" w:rsidR="00A64828" w:rsidRPr="007B3A3F" w:rsidRDefault="007B3A3F" w:rsidP="00A64828">
      <w:pPr>
        <w:pStyle w:val="a4"/>
        <w:numPr>
          <w:ilvl w:val="0"/>
          <w:numId w:val="7"/>
        </w:numPr>
        <w:spacing w:after="0" w:line="360" w:lineRule="auto"/>
        <w:rPr>
          <w:rFonts w:eastAsia="Times New Roman" w:cstheme="minorHAnsi"/>
          <w:color w:val="00B050"/>
          <w:sz w:val="24"/>
          <w:szCs w:val="24"/>
          <w:lang w:val="fi-FI" w:eastAsia="ru-RU"/>
        </w:rPr>
      </w:pPr>
      <w:r w:rsidRPr="007B3A3F">
        <w:rPr>
          <w:rFonts w:eastAsia="Times New Roman" w:cstheme="minorHAnsi"/>
          <w:color w:val="00B050"/>
          <w:sz w:val="24"/>
          <w:szCs w:val="24"/>
          <w:lang w:val="fi-FI" w:eastAsia="ru-RU"/>
        </w:rPr>
        <w:t>tunnusmorfeemid</w:t>
      </w:r>
    </w:p>
    <w:p w14:paraId="5FD3B5EF" w14:textId="77777777" w:rsidR="00AE4BD3" w:rsidRPr="000411B6" w:rsidRDefault="00AE4BD3" w:rsidP="00AE4BD3">
      <w:pPr>
        <w:spacing w:after="0" w:line="240" w:lineRule="auto"/>
        <w:rPr>
          <w:rFonts w:eastAsia="Times New Roman" w:cstheme="minorHAnsi"/>
          <w:bCs/>
          <w:color w:val="003366"/>
          <w:sz w:val="24"/>
          <w:szCs w:val="24"/>
          <w:lang w:val="fi-FI" w:eastAsia="ru-RU"/>
        </w:rPr>
      </w:pPr>
      <w:r w:rsidRPr="000411B6">
        <w:rPr>
          <w:rFonts w:eastAsia="Times New Roman" w:cstheme="minorHAnsi"/>
          <w:b/>
          <w:bCs/>
          <w:color w:val="003366"/>
          <w:sz w:val="24"/>
          <w:szCs w:val="24"/>
          <w:lang w:val="fi-FI" w:eastAsia="ru-RU"/>
        </w:rPr>
        <w:t>ÜLESANNE. Leia sõnatüvi</w:t>
      </w:r>
      <w:r w:rsidR="00721A2F">
        <w:rPr>
          <w:rFonts w:eastAsia="Times New Roman" w:cstheme="minorHAnsi"/>
          <w:b/>
          <w:bCs/>
          <w:color w:val="003366"/>
          <w:sz w:val="24"/>
          <w:szCs w:val="24"/>
          <w:lang w:val="fi-FI" w:eastAsia="ru-RU"/>
        </w:rPr>
        <w:t xml:space="preserve"> </w:t>
      </w:r>
      <w:r w:rsidRPr="000411B6">
        <w:rPr>
          <w:rFonts w:eastAsia="Times New Roman" w:cstheme="minorHAnsi"/>
          <w:b/>
          <w:bCs/>
          <w:color w:val="003366"/>
          <w:sz w:val="24"/>
          <w:szCs w:val="24"/>
          <w:lang w:val="fi-FI" w:eastAsia="ru-RU"/>
        </w:rPr>
        <w:t>ja tunnused</w:t>
      </w:r>
      <w:r w:rsidR="00A64828" w:rsidRPr="000411B6">
        <w:rPr>
          <w:rFonts w:eastAsia="Times New Roman" w:cstheme="minorHAnsi"/>
          <w:b/>
          <w:bCs/>
          <w:color w:val="003366"/>
          <w:sz w:val="24"/>
          <w:szCs w:val="24"/>
          <w:lang w:val="fi-FI" w:eastAsia="ru-RU"/>
        </w:rPr>
        <w:t>.</w:t>
      </w:r>
      <w:r w:rsidR="005F7CCF" w:rsidRPr="000411B6">
        <w:rPr>
          <w:rFonts w:eastAsia="Times New Roman" w:cstheme="minorHAnsi"/>
          <w:b/>
          <w:bCs/>
          <w:color w:val="003366"/>
          <w:sz w:val="24"/>
          <w:szCs w:val="24"/>
          <w:lang w:val="fi-FI" w:eastAsia="ru-RU"/>
        </w:rPr>
        <w:t xml:space="preserve"> </w:t>
      </w:r>
      <w:r w:rsidR="005F7CCF" w:rsidRPr="000411B6">
        <w:rPr>
          <w:rFonts w:eastAsia="Times New Roman" w:cstheme="minorHAnsi"/>
          <w:bCs/>
          <w:color w:val="003366"/>
          <w:sz w:val="24"/>
          <w:szCs w:val="24"/>
          <w:lang w:val="fi-FI" w:eastAsia="ru-RU"/>
        </w:rPr>
        <w:t>Täida lüngad.</w:t>
      </w:r>
      <w:r w:rsidR="00721A2F">
        <w:rPr>
          <w:rFonts w:eastAsia="Times New Roman" w:cstheme="minorHAnsi"/>
          <w:bCs/>
          <w:color w:val="003366"/>
          <w:sz w:val="24"/>
          <w:szCs w:val="24"/>
          <w:lang w:val="fi-FI" w:eastAsia="ru-RU"/>
        </w:rPr>
        <w:t xml:space="preserve"> </w:t>
      </w:r>
    </w:p>
    <w:p w14:paraId="57F76FB5" w14:textId="09AC79B8" w:rsidR="00A64828" w:rsidRPr="00A4596A" w:rsidRDefault="00A64828" w:rsidP="00A64828">
      <w:pPr>
        <w:spacing w:after="0" w:line="480" w:lineRule="auto"/>
        <w:rPr>
          <w:rFonts w:eastAsia="Times New Roman" w:cstheme="minorHAnsi"/>
          <w:i/>
          <w:iCs/>
          <w:color w:val="003366"/>
          <w:sz w:val="24"/>
          <w:szCs w:val="24"/>
          <w:lang w:val="fi-FI" w:eastAsia="ru-RU"/>
        </w:rPr>
      </w:pPr>
      <w:r w:rsidRPr="000411B6">
        <w:rPr>
          <w:rFonts w:eastAsia="Times New Roman" w:cstheme="minorHAnsi"/>
          <w:i/>
          <w:iCs/>
          <w:color w:val="003366"/>
          <w:sz w:val="24"/>
          <w:szCs w:val="24"/>
          <w:lang w:val="fi-FI" w:eastAsia="ru-RU"/>
        </w:rPr>
        <w:t xml:space="preserve">Ebainimlikele </w:t>
      </w:r>
      <w:r w:rsidR="00A4596A">
        <w:rPr>
          <w:rFonts w:eastAsia="Times New Roman" w:cstheme="minorHAnsi"/>
          <w:i/>
          <w:iCs/>
          <w:color w:val="003366"/>
          <w:sz w:val="24"/>
          <w:szCs w:val="24"/>
          <w:lang w:val="fi-FI" w:eastAsia="ru-RU"/>
        </w:rPr>
        <w:t xml:space="preserve"> </w:t>
      </w:r>
      <w:r w:rsidRPr="000411B6">
        <w:rPr>
          <w:rFonts w:eastAsia="Times New Roman" w:cstheme="minorHAnsi"/>
          <w:b/>
          <w:iCs/>
          <w:color w:val="003366"/>
          <w:sz w:val="24"/>
          <w:szCs w:val="24"/>
          <w:lang w:val="fi-FI" w:eastAsia="ru-RU"/>
        </w:rPr>
        <w:t xml:space="preserve">Sõnatüvi on </w:t>
      </w:r>
      <w:r w:rsidR="007B3A3F">
        <w:rPr>
          <w:rFonts w:eastAsia="Times New Roman" w:cstheme="minorHAnsi"/>
          <w:b/>
          <w:iCs/>
          <w:color w:val="00B050"/>
          <w:sz w:val="24"/>
          <w:szCs w:val="24"/>
          <w:lang w:val="fi-FI" w:eastAsia="ru-RU"/>
        </w:rPr>
        <w:t>inimlik</w:t>
      </w:r>
      <w:r w:rsidRPr="000411B6">
        <w:rPr>
          <w:rFonts w:eastAsia="Times New Roman" w:cstheme="minorHAnsi"/>
          <w:b/>
          <w:iCs/>
          <w:color w:val="003366"/>
          <w:sz w:val="24"/>
          <w:szCs w:val="24"/>
          <w:lang w:val="fi-FI" w:eastAsia="ru-RU"/>
        </w:rPr>
        <w:t xml:space="preserve"> Tunnus</w:t>
      </w:r>
      <w:r w:rsidR="002656F2">
        <w:rPr>
          <w:rFonts w:eastAsia="Times New Roman" w:cstheme="minorHAnsi"/>
          <w:b/>
          <w:iCs/>
          <w:color w:val="003366"/>
          <w:sz w:val="24"/>
          <w:szCs w:val="24"/>
          <w:lang w:val="fi-FI" w:eastAsia="ru-RU"/>
        </w:rPr>
        <w:t>(</w:t>
      </w:r>
      <w:r w:rsidRPr="000411B6">
        <w:rPr>
          <w:rFonts w:eastAsia="Times New Roman" w:cstheme="minorHAnsi"/>
          <w:b/>
          <w:iCs/>
          <w:color w:val="003366"/>
          <w:sz w:val="24"/>
          <w:szCs w:val="24"/>
          <w:lang w:val="fi-FI" w:eastAsia="ru-RU"/>
        </w:rPr>
        <w:t>ed</w:t>
      </w:r>
      <w:r w:rsidR="002656F2">
        <w:rPr>
          <w:rFonts w:eastAsia="Times New Roman" w:cstheme="minorHAnsi"/>
          <w:b/>
          <w:iCs/>
          <w:color w:val="003366"/>
          <w:sz w:val="24"/>
          <w:szCs w:val="24"/>
          <w:lang w:val="fi-FI" w:eastAsia="ru-RU"/>
        </w:rPr>
        <w:t>)</w:t>
      </w:r>
      <w:r w:rsidRPr="000411B6">
        <w:rPr>
          <w:rFonts w:eastAsia="Times New Roman" w:cstheme="minorHAnsi"/>
          <w:b/>
          <w:iCs/>
          <w:color w:val="003366"/>
          <w:sz w:val="24"/>
          <w:szCs w:val="24"/>
          <w:lang w:val="fi-FI" w:eastAsia="ru-RU"/>
        </w:rPr>
        <w:t xml:space="preserve"> on </w:t>
      </w:r>
      <w:r w:rsidR="007B3A3F" w:rsidRPr="007B3A3F">
        <w:rPr>
          <w:rFonts w:eastAsia="Times New Roman" w:cstheme="minorHAnsi"/>
          <w:b/>
          <w:iCs/>
          <w:color w:val="00B050"/>
          <w:sz w:val="24"/>
          <w:szCs w:val="24"/>
          <w:lang w:val="fi-FI" w:eastAsia="ru-RU"/>
        </w:rPr>
        <w:t xml:space="preserve">eba- (eitus) ja </w:t>
      </w:r>
      <w:r w:rsidR="007B3A3F">
        <w:rPr>
          <w:rFonts w:eastAsia="Times New Roman" w:cstheme="minorHAnsi"/>
          <w:b/>
          <w:iCs/>
          <w:color w:val="00B050"/>
          <w:sz w:val="24"/>
          <w:szCs w:val="24"/>
          <w:lang w:val="fi-FI" w:eastAsia="ru-RU"/>
        </w:rPr>
        <w:t>-</w:t>
      </w:r>
      <w:r w:rsidR="007B3A3F" w:rsidRPr="007B3A3F">
        <w:rPr>
          <w:rFonts w:eastAsia="Times New Roman" w:cstheme="minorHAnsi"/>
          <w:b/>
          <w:iCs/>
          <w:color w:val="00B050"/>
          <w:sz w:val="24"/>
          <w:szCs w:val="24"/>
          <w:lang w:val="fi-FI" w:eastAsia="ru-RU"/>
        </w:rPr>
        <w:t>ele (mitmuse alaleütlev)</w:t>
      </w:r>
    </w:p>
    <w:p w14:paraId="4A856372" w14:textId="02786152" w:rsidR="00A64828" w:rsidRPr="00A4596A" w:rsidRDefault="00A64828" w:rsidP="00A64828">
      <w:pPr>
        <w:spacing w:after="0" w:line="480" w:lineRule="auto"/>
        <w:rPr>
          <w:rFonts w:eastAsia="Times New Roman" w:cstheme="minorHAnsi"/>
          <w:i/>
          <w:iCs/>
          <w:color w:val="003366"/>
          <w:sz w:val="24"/>
          <w:szCs w:val="24"/>
          <w:lang w:val="fi-FI" w:eastAsia="ru-RU"/>
        </w:rPr>
      </w:pPr>
      <w:r w:rsidRPr="000411B6">
        <w:rPr>
          <w:rFonts w:eastAsia="Times New Roman" w:cstheme="minorHAnsi"/>
          <w:i/>
          <w:iCs/>
          <w:color w:val="003366"/>
          <w:sz w:val="24"/>
          <w:szCs w:val="24"/>
          <w:lang w:val="fi-FI" w:eastAsia="ru-RU"/>
        </w:rPr>
        <w:t>Kirjutuslauale</w:t>
      </w:r>
      <w:r w:rsidR="00A4596A">
        <w:rPr>
          <w:rFonts w:eastAsia="Times New Roman" w:cstheme="minorHAnsi"/>
          <w:i/>
          <w:iCs/>
          <w:color w:val="003366"/>
          <w:sz w:val="24"/>
          <w:szCs w:val="24"/>
          <w:lang w:val="fi-FI" w:eastAsia="ru-RU"/>
        </w:rPr>
        <w:t xml:space="preserve"> </w:t>
      </w:r>
      <w:r w:rsidRPr="000411B6">
        <w:rPr>
          <w:rFonts w:eastAsia="Times New Roman" w:cstheme="minorHAnsi"/>
          <w:b/>
          <w:iCs/>
          <w:color w:val="003366"/>
          <w:sz w:val="24"/>
          <w:szCs w:val="24"/>
          <w:lang w:val="fi-FI" w:eastAsia="ru-RU"/>
        </w:rPr>
        <w:t>Sõnatüvi on</w:t>
      </w:r>
      <w:r w:rsidR="007B3A3F">
        <w:rPr>
          <w:rFonts w:eastAsia="Times New Roman" w:cstheme="minorHAnsi"/>
          <w:b/>
          <w:iCs/>
          <w:color w:val="003366"/>
          <w:sz w:val="24"/>
          <w:szCs w:val="24"/>
          <w:lang w:val="fi-FI" w:eastAsia="ru-RU"/>
        </w:rPr>
        <w:t xml:space="preserve"> </w:t>
      </w:r>
      <w:r w:rsidR="007B3A3F" w:rsidRPr="007B3A3F">
        <w:rPr>
          <w:rFonts w:eastAsia="Times New Roman" w:cstheme="minorHAnsi"/>
          <w:b/>
          <w:iCs/>
          <w:color w:val="00B050"/>
          <w:sz w:val="24"/>
          <w:szCs w:val="24"/>
          <w:lang w:val="fi-FI" w:eastAsia="ru-RU"/>
        </w:rPr>
        <w:t>kirjutuslaud</w:t>
      </w:r>
      <w:r w:rsidRPr="000411B6">
        <w:rPr>
          <w:rFonts w:eastAsia="Times New Roman" w:cstheme="minorHAnsi"/>
          <w:b/>
          <w:iCs/>
          <w:color w:val="003366"/>
          <w:sz w:val="24"/>
          <w:szCs w:val="24"/>
          <w:lang w:val="fi-FI" w:eastAsia="ru-RU"/>
        </w:rPr>
        <w:t xml:space="preserve"> Tunnus</w:t>
      </w:r>
      <w:r w:rsidR="002656F2">
        <w:rPr>
          <w:rFonts w:eastAsia="Times New Roman" w:cstheme="minorHAnsi"/>
          <w:b/>
          <w:iCs/>
          <w:color w:val="003366"/>
          <w:sz w:val="24"/>
          <w:szCs w:val="24"/>
          <w:lang w:val="fi-FI" w:eastAsia="ru-RU"/>
        </w:rPr>
        <w:t>(</w:t>
      </w:r>
      <w:r w:rsidRPr="000411B6">
        <w:rPr>
          <w:rFonts w:eastAsia="Times New Roman" w:cstheme="minorHAnsi"/>
          <w:b/>
          <w:iCs/>
          <w:color w:val="003366"/>
          <w:sz w:val="24"/>
          <w:szCs w:val="24"/>
          <w:lang w:val="fi-FI" w:eastAsia="ru-RU"/>
        </w:rPr>
        <w:t>ed</w:t>
      </w:r>
      <w:r w:rsidR="002656F2">
        <w:rPr>
          <w:rFonts w:eastAsia="Times New Roman" w:cstheme="minorHAnsi"/>
          <w:b/>
          <w:iCs/>
          <w:color w:val="003366"/>
          <w:sz w:val="24"/>
          <w:szCs w:val="24"/>
          <w:lang w:val="fi-FI" w:eastAsia="ru-RU"/>
        </w:rPr>
        <w:t>)</w:t>
      </w:r>
      <w:r w:rsidRPr="000411B6">
        <w:rPr>
          <w:rFonts w:eastAsia="Times New Roman" w:cstheme="minorHAnsi"/>
          <w:b/>
          <w:iCs/>
          <w:color w:val="003366"/>
          <w:sz w:val="24"/>
          <w:szCs w:val="24"/>
          <w:lang w:val="fi-FI" w:eastAsia="ru-RU"/>
        </w:rPr>
        <w:t xml:space="preserve"> on </w:t>
      </w:r>
      <w:r w:rsidR="007B3A3F" w:rsidRPr="007F7313">
        <w:rPr>
          <w:rFonts w:eastAsia="Times New Roman" w:cstheme="minorHAnsi"/>
          <w:b/>
          <w:iCs/>
          <w:color w:val="00B050"/>
          <w:sz w:val="24"/>
          <w:szCs w:val="24"/>
          <w:lang w:val="fi-FI" w:eastAsia="ru-RU"/>
        </w:rPr>
        <w:t>-ale (ainsus</w:t>
      </w:r>
      <w:r w:rsidR="007F7313" w:rsidRPr="007F7313">
        <w:rPr>
          <w:rFonts w:eastAsia="Times New Roman" w:cstheme="minorHAnsi"/>
          <w:b/>
          <w:iCs/>
          <w:color w:val="00B050"/>
          <w:sz w:val="24"/>
          <w:szCs w:val="24"/>
          <w:lang w:val="fi-FI" w:eastAsia="ru-RU"/>
        </w:rPr>
        <w:t>e alaleütlev)</w:t>
      </w:r>
    </w:p>
    <w:p w14:paraId="7A44ED71" w14:textId="70F49318" w:rsidR="00A64828" w:rsidRPr="00A4596A" w:rsidRDefault="00A64828" w:rsidP="00A64828">
      <w:pPr>
        <w:spacing w:after="0" w:line="480" w:lineRule="auto"/>
        <w:rPr>
          <w:rFonts w:eastAsia="Times New Roman" w:cstheme="minorHAnsi"/>
          <w:i/>
          <w:iCs/>
          <w:color w:val="003366"/>
          <w:sz w:val="24"/>
          <w:szCs w:val="24"/>
          <w:lang w:val="fi-FI" w:eastAsia="ru-RU"/>
        </w:rPr>
      </w:pPr>
      <w:r w:rsidRPr="000411B6">
        <w:rPr>
          <w:rFonts w:eastAsia="Times New Roman" w:cstheme="minorHAnsi"/>
          <w:i/>
          <w:iCs/>
          <w:color w:val="003366"/>
          <w:sz w:val="24"/>
          <w:szCs w:val="24"/>
          <w:lang w:val="fi-FI" w:eastAsia="ru-RU"/>
        </w:rPr>
        <w:t>P</w:t>
      </w:r>
      <w:r w:rsidR="00AE4BD3" w:rsidRPr="000411B6">
        <w:rPr>
          <w:rFonts w:eastAsia="Times New Roman" w:cstheme="minorHAnsi"/>
          <w:i/>
          <w:iCs/>
          <w:color w:val="003366"/>
          <w:sz w:val="24"/>
          <w:szCs w:val="24"/>
          <w:lang w:val="fi-FI" w:eastAsia="ru-RU"/>
        </w:rPr>
        <w:t>iltidega</w:t>
      </w:r>
      <w:r w:rsidR="00A4596A">
        <w:rPr>
          <w:rFonts w:eastAsia="Times New Roman" w:cstheme="minorHAnsi"/>
          <w:i/>
          <w:iCs/>
          <w:color w:val="003366"/>
          <w:sz w:val="24"/>
          <w:szCs w:val="24"/>
          <w:lang w:val="fi-FI" w:eastAsia="ru-RU"/>
        </w:rPr>
        <w:t xml:space="preserve"> </w:t>
      </w:r>
      <w:r w:rsidRPr="000411B6">
        <w:rPr>
          <w:rFonts w:eastAsia="Times New Roman" w:cstheme="minorHAnsi"/>
          <w:b/>
          <w:iCs/>
          <w:color w:val="003366"/>
          <w:sz w:val="24"/>
          <w:szCs w:val="24"/>
          <w:lang w:val="fi-FI" w:eastAsia="ru-RU"/>
        </w:rPr>
        <w:t xml:space="preserve">Sõnatüvi on </w:t>
      </w:r>
      <w:r w:rsidR="007F7313" w:rsidRPr="007F7313">
        <w:rPr>
          <w:rFonts w:eastAsia="Times New Roman" w:cstheme="minorHAnsi"/>
          <w:b/>
          <w:iCs/>
          <w:color w:val="00B050"/>
          <w:sz w:val="24"/>
          <w:szCs w:val="24"/>
          <w:lang w:val="fi-FI" w:eastAsia="ru-RU"/>
        </w:rPr>
        <w:t>pilt</w:t>
      </w:r>
      <w:r w:rsidRPr="000411B6">
        <w:rPr>
          <w:rFonts w:eastAsia="Times New Roman" w:cstheme="minorHAnsi"/>
          <w:b/>
          <w:iCs/>
          <w:color w:val="003366"/>
          <w:sz w:val="24"/>
          <w:szCs w:val="24"/>
          <w:lang w:val="fi-FI" w:eastAsia="ru-RU"/>
        </w:rPr>
        <w:t xml:space="preserve"> Tunnus</w:t>
      </w:r>
      <w:r w:rsidR="002656F2">
        <w:rPr>
          <w:rFonts w:eastAsia="Times New Roman" w:cstheme="minorHAnsi"/>
          <w:b/>
          <w:iCs/>
          <w:color w:val="003366"/>
          <w:sz w:val="24"/>
          <w:szCs w:val="24"/>
          <w:lang w:val="fi-FI" w:eastAsia="ru-RU"/>
        </w:rPr>
        <w:t>(</w:t>
      </w:r>
      <w:r w:rsidRPr="000411B6">
        <w:rPr>
          <w:rFonts w:eastAsia="Times New Roman" w:cstheme="minorHAnsi"/>
          <w:b/>
          <w:iCs/>
          <w:color w:val="003366"/>
          <w:sz w:val="24"/>
          <w:szCs w:val="24"/>
          <w:lang w:val="fi-FI" w:eastAsia="ru-RU"/>
        </w:rPr>
        <w:t>ed</w:t>
      </w:r>
      <w:r w:rsidR="002656F2">
        <w:rPr>
          <w:rFonts w:eastAsia="Times New Roman" w:cstheme="minorHAnsi"/>
          <w:b/>
          <w:iCs/>
          <w:color w:val="003366"/>
          <w:sz w:val="24"/>
          <w:szCs w:val="24"/>
          <w:lang w:val="fi-FI" w:eastAsia="ru-RU"/>
        </w:rPr>
        <w:t>)</w:t>
      </w:r>
      <w:r w:rsidRPr="000411B6">
        <w:rPr>
          <w:rFonts w:eastAsia="Times New Roman" w:cstheme="minorHAnsi"/>
          <w:b/>
          <w:iCs/>
          <w:color w:val="003366"/>
          <w:sz w:val="24"/>
          <w:szCs w:val="24"/>
          <w:lang w:val="fi-FI" w:eastAsia="ru-RU"/>
        </w:rPr>
        <w:t xml:space="preserve"> on </w:t>
      </w:r>
      <w:r w:rsidR="007F7313" w:rsidRPr="007F7313">
        <w:rPr>
          <w:rFonts w:eastAsia="Times New Roman" w:cstheme="minorHAnsi"/>
          <w:b/>
          <w:iCs/>
          <w:color w:val="00B050"/>
          <w:sz w:val="24"/>
          <w:szCs w:val="24"/>
          <w:lang w:val="fi-FI" w:eastAsia="ru-RU"/>
        </w:rPr>
        <w:t>-idega (mitmuse kaasaütlev)</w:t>
      </w:r>
    </w:p>
    <w:p w14:paraId="415610DF" w14:textId="6BCB97F5" w:rsidR="00A64828" w:rsidRPr="00A4596A" w:rsidRDefault="00A64828" w:rsidP="00A64828">
      <w:pPr>
        <w:spacing w:after="0" w:line="480" w:lineRule="auto"/>
        <w:rPr>
          <w:rFonts w:eastAsia="Times New Roman" w:cstheme="minorHAnsi"/>
          <w:i/>
          <w:iCs/>
          <w:color w:val="003366"/>
          <w:sz w:val="24"/>
          <w:szCs w:val="24"/>
          <w:lang w:val="fi-FI" w:eastAsia="ru-RU"/>
        </w:rPr>
      </w:pPr>
      <w:r w:rsidRPr="000411B6">
        <w:rPr>
          <w:rFonts w:eastAsia="Times New Roman" w:cstheme="minorHAnsi"/>
          <w:i/>
          <w:iCs/>
          <w:color w:val="003366"/>
          <w:sz w:val="24"/>
          <w:szCs w:val="24"/>
          <w:lang w:val="fi-FI" w:eastAsia="ru-RU"/>
        </w:rPr>
        <w:t>J</w:t>
      </w:r>
      <w:r w:rsidR="00AE4BD3" w:rsidRPr="000411B6">
        <w:rPr>
          <w:rFonts w:eastAsia="Times New Roman" w:cstheme="minorHAnsi"/>
          <w:i/>
          <w:iCs/>
          <w:color w:val="003366"/>
          <w:sz w:val="24"/>
          <w:szCs w:val="24"/>
          <w:lang w:val="fi-FI" w:eastAsia="ru-RU"/>
        </w:rPr>
        <w:t>uuksur</w:t>
      </w:r>
      <w:r w:rsidRPr="000411B6">
        <w:rPr>
          <w:rFonts w:eastAsia="Times New Roman" w:cstheme="minorHAnsi"/>
          <w:i/>
          <w:iCs/>
          <w:color w:val="003366"/>
          <w:sz w:val="24"/>
          <w:szCs w:val="24"/>
          <w:lang w:val="fi-FI" w:eastAsia="ru-RU"/>
        </w:rPr>
        <w:t>isse</w:t>
      </w:r>
      <w:r w:rsidR="00A4596A">
        <w:rPr>
          <w:rFonts w:eastAsia="Times New Roman" w:cstheme="minorHAnsi"/>
          <w:i/>
          <w:iCs/>
          <w:color w:val="003366"/>
          <w:sz w:val="24"/>
          <w:szCs w:val="24"/>
          <w:lang w:val="fi-FI" w:eastAsia="ru-RU"/>
        </w:rPr>
        <w:t xml:space="preserve"> </w:t>
      </w:r>
      <w:r w:rsidRPr="000411B6">
        <w:rPr>
          <w:rFonts w:eastAsia="Times New Roman" w:cstheme="minorHAnsi"/>
          <w:b/>
          <w:iCs/>
          <w:color w:val="003366"/>
          <w:sz w:val="24"/>
          <w:szCs w:val="24"/>
          <w:lang w:val="fi-FI" w:eastAsia="ru-RU"/>
        </w:rPr>
        <w:t xml:space="preserve">Sõnatüvi on </w:t>
      </w:r>
      <w:r w:rsidR="007F7313" w:rsidRPr="007F7313">
        <w:rPr>
          <w:rFonts w:eastAsia="Times New Roman" w:cstheme="minorHAnsi"/>
          <w:b/>
          <w:iCs/>
          <w:color w:val="00B050"/>
          <w:sz w:val="24"/>
          <w:szCs w:val="24"/>
          <w:lang w:val="fi-FI" w:eastAsia="ru-RU"/>
        </w:rPr>
        <w:t>juuksur</w:t>
      </w:r>
      <w:r w:rsidRPr="000411B6">
        <w:rPr>
          <w:rFonts w:eastAsia="Times New Roman" w:cstheme="minorHAnsi"/>
          <w:b/>
          <w:iCs/>
          <w:color w:val="003366"/>
          <w:sz w:val="24"/>
          <w:szCs w:val="24"/>
          <w:lang w:val="fi-FI" w:eastAsia="ru-RU"/>
        </w:rPr>
        <w:t xml:space="preserve"> Tunnus</w:t>
      </w:r>
      <w:r w:rsidR="00721A2F">
        <w:rPr>
          <w:rFonts w:eastAsia="Times New Roman" w:cstheme="minorHAnsi"/>
          <w:b/>
          <w:iCs/>
          <w:color w:val="003366"/>
          <w:sz w:val="24"/>
          <w:szCs w:val="24"/>
          <w:lang w:val="fi-FI" w:eastAsia="ru-RU"/>
        </w:rPr>
        <w:t>(</w:t>
      </w:r>
      <w:r w:rsidRPr="000411B6">
        <w:rPr>
          <w:rFonts w:eastAsia="Times New Roman" w:cstheme="minorHAnsi"/>
          <w:b/>
          <w:iCs/>
          <w:color w:val="003366"/>
          <w:sz w:val="24"/>
          <w:szCs w:val="24"/>
          <w:lang w:val="fi-FI" w:eastAsia="ru-RU"/>
        </w:rPr>
        <w:t>ed</w:t>
      </w:r>
      <w:r w:rsidR="00721A2F">
        <w:rPr>
          <w:rFonts w:eastAsia="Times New Roman" w:cstheme="minorHAnsi"/>
          <w:b/>
          <w:iCs/>
          <w:color w:val="003366"/>
          <w:sz w:val="24"/>
          <w:szCs w:val="24"/>
          <w:lang w:val="fi-FI" w:eastAsia="ru-RU"/>
        </w:rPr>
        <w:t>)</w:t>
      </w:r>
      <w:r w:rsidRPr="000411B6">
        <w:rPr>
          <w:rFonts w:eastAsia="Times New Roman" w:cstheme="minorHAnsi"/>
          <w:b/>
          <w:iCs/>
          <w:color w:val="003366"/>
          <w:sz w:val="24"/>
          <w:szCs w:val="24"/>
          <w:lang w:val="fi-FI" w:eastAsia="ru-RU"/>
        </w:rPr>
        <w:t xml:space="preserve"> on </w:t>
      </w:r>
      <w:r w:rsidR="007F7313" w:rsidRPr="007F7313">
        <w:rPr>
          <w:rFonts w:eastAsia="Times New Roman" w:cstheme="minorHAnsi"/>
          <w:b/>
          <w:iCs/>
          <w:color w:val="00B050"/>
          <w:sz w:val="24"/>
          <w:szCs w:val="24"/>
          <w:lang w:val="fi-FI" w:eastAsia="ru-RU"/>
        </w:rPr>
        <w:t>-isse (ainsuse sisseütlev)</w:t>
      </w:r>
    </w:p>
    <w:p w14:paraId="1DD20891" w14:textId="4F3FDD47" w:rsidR="00A64828" w:rsidRPr="00A4596A" w:rsidRDefault="00A64828" w:rsidP="00A64828">
      <w:pPr>
        <w:spacing w:after="0" w:line="480" w:lineRule="auto"/>
        <w:rPr>
          <w:rFonts w:eastAsia="Times New Roman" w:cstheme="minorHAnsi"/>
          <w:i/>
          <w:iCs/>
          <w:color w:val="003366"/>
          <w:sz w:val="24"/>
          <w:szCs w:val="24"/>
          <w:lang w:val="fi-FI" w:eastAsia="ru-RU"/>
        </w:rPr>
      </w:pPr>
      <w:r w:rsidRPr="000411B6">
        <w:rPr>
          <w:rFonts w:eastAsia="Times New Roman" w:cstheme="minorHAnsi"/>
          <w:i/>
          <w:iCs/>
          <w:color w:val="003366"/>
          <w:sz w:val="24"/>
          <w:szCs w:val="24"/>
          <w:lang w:val="fi-FI" w:eastAsia="ru-RU"/>
        </w:rPr>
        <w:t>K</w:t>
      </w:r>
      <w:r w:rsidR="00AE4BD3" w:rsidRPr="000411B6">
        <w:rPr>
          <w:rFonts w:eastAsia="Times New Roman" w:cstheme="minorHAnsi"/>
          <w:i/>
          <w:iCs/>
          <w:color w:val="003366"/>
          <w:sz w:val="24"/>
          <w:szCs w:val="24"/>
          <w:lang w:val="fi-FI" w:eastAsia="ru-RU"/>
        </w:rPr>
        <w:t>irjandite</w:t>
      </w:r>
      <w:r w:rsidR="00A4596A">
        <w:rPr>
          <w:rFonts w:eastAsia="Times New Roman" w:cstheme="minorHAnsi"/>
          <w:i/>
          <w:iCs/>
          <w:color w:val="003366"/>
          <w:sz w:val="24"/>
          <w:szCs w:val="24"/>
          <w:lang w:val="fi-FI" w:eastAsia="ru-RU"/>
        </w:rPr>
        <w:t xml:space="preserve"> </w:t>
      </w:r>
      <w:r w:rsidRPr="000411B6">
        <w:rPr>
          <w:rFonts w:eastAsia="Times New Roman" w:cstheme="minorHAnsi"/>
          <w:b/>
          <w:iCs/>
          <w:color w:val="003366"/>
          <w:sz w:val="24"/>
          <w:szCs w:val="24"/>
          <w:lang w:val="fi-FI" w:eastAsia="ru-RU"/>
        </w:rPr>
        <w:t>Sõnatüvi on</w:t>
      </w:r>
      <w:r w:rsidRPr="007F7313">
        <w:rPr>
          <w:rFonts w:eastAsia="Times New Roman" w:cstheme="minorHAnsi"/>
          <w:b/>
          <w:iCs/>
          <w:color w:val="00B050"/>
          <w:sz w:val="24"/>
          <w:szCs w:val="24"/>
          <w:lang w:val="fi-FI" w:eastAsia="ru-RU"/>
        </w:rPr>
        <w:t xml:space="preserve"> </w:t>
      </w:r>
      <w:r w:rsidR="007F7313" w:rsidRPr="007F7313">
        <w:rPr>
          <w:rFonts w:eastAsia="Times New Roman" w:cstheme="minorHAnsi"/>
          <w:b/>
          <w:iCs/>
          <w:color w:val="00B050"/>
          <w:sz w:val="24"/>
          <w:szCs w:val="24"/>
          <w:lang w:val="fi-FI" w:eastAsia="ru-RU"/>
        </w:rPr>
        <w:t>kirjand</w:t>
      </w:r>
      <w:r w:rsidRPr="007F7313">
        <w:rPr>
          <w:rFonts w:eastAsia="Times New Roman" w:cstheme="minorHAnsi"/>
          <w:b/>
          <w:iCs/>
          <w:color w:val="00B050"/>
          <w:sz w:val="24"/>
          <w:szCs w:val="24"/>
          <w:lang w:val="fi-FI" w:eastAsia="ru-RU"/>
        </w:rPr>
        <w:t xml:space="preserve"> </w:t>
      </w:r>
      <w:r w:rsidRPr="000411B6">
        <w:rPr>
          <w:rFonts w:eastAsia="Times New Roman" w:cstheme="minorHAnsi"/>
          <w:b/>
          <w:iCs/>
          <w:color w:val="003366"/>
          <w:sz w:val="24"/>
          <w:szCs w:val="24"/>
          <w:lang w:val="fi-FI" w:eastAsia="ru-RU"/>
        </w:rPr>
        <w:t>Tunnus</w:t>
      </w:r>
      <w:r w:rsidR="00721A2F">
        <w:rPr>
          <w:rFonts w:eastAsia="Times New Roman" w:cstheme="minorHAnsi"/>
          <w:b/>
          <w:iCs/>
          <w:color w:val="003366"/>
          <w:sz w:val="24"/>
          <w:szCs w:val="24"/>
          <w:lang w:val="fi-FI" w:eastAsia="ru-RU"/>
        </w:rPr>
        <w:t>(</w:t>
      </w:r>
      <w:r w:rsidRPr="000411B6">
        <w:rPr>
          <w:rFonts w:eastAsia="Times New Roman" w:cstheme="minorHAnsi"/>
          <w:b/>
          <w:iCs/>
          <w:color w:val="003366"/>
          <w:sz w:val="24"/>
          <w:szCs w:val="24"/>
          <w:lang w:val="fi-FI" w:eastAsia="ru-RU"/>
        </w:rPr>
        <w:t>ed</w:t>
      </w:r>
      <w:r w:rsidR="00721A2F">
        <w:rPr>
          <w:rFonts w:eastAsia="Times New Roman" w:cstheme="minorHAnsi"/>
          <w:b/>
          <w:iCs/>
          <w:color w:val="003366"/>
          <w:sz w:val="24"/>
          <w:szCs w:val="24"/>
          <w:lang w:val="fi-FI" w:eastAsia="ru-RU"/>
        </w:rPr>
        <w:t>)</w:t>
      </w:r>
      <w:r w:rsidRPr="000411B6">
        <w:rPr>
          <w:rFonts w:eastAsia="Times New Roman" w:cstheme="minorHAnsi"/>
          <w:b/>
          <w:iCs/>
          <w:color w:val="003366"/>
          <w:sz w:val="24"/>
          <w:szCs w:val="24"/>
          <w:lang w:val="fi-FI" w:eastAsia="ru-RU"/>
        </w:rPr>
        <w:t xml:space="preserve"> on </w:t>
      </w:r>
      <w:r w:rsidR="007F7313" w:rsidRPr="007F7313">
        <w:rPr>
          <w:rFonts w:eastAsia="Times New Roman" w:cstheme="minorHAnsi"/>
          <w:b/>
          <w:iCs/>
          <w:color w:val="00B050"/>
          <w:sz w:val="24"/>
          <w:szCs w:val="24"/>
          <w:lang w:val="fi-FI" w:eastAsia="ru-RU"/>
        </w:rPr>
        <w:t>-ite (mitmuse omastav)</w:t>
      </w:r>
    </w:p>
    <w:p w14:paraId="1D9F5614" w14:textId="77777777" w:rsidR="00D16BD9" w:rsidRDefault="00D16BD9" w:rsidP="00A64828">
      <w:pPr>
        <w:spacing w:after="0" w:line="480" w:lineRule="auto"/>
        <w:rPr>
          <w:rFonts w:eastAsia="Times New Roman" w:cstheme="minorHAnsi"/>
          <w:iCs/>
          <w:color w:val="003366"/>
          <w:sz w:val="24"/>
          <w:szCs w:val="24"/>
          <w:lang w:val="fi-FI" w:eastAsia="ru-RU"/>
        </w:rPr>
      </w:pPr>
    </w:p>
    <w:p w14:paraId="04B607F9" w14:textId="77777777" w:rsidR="00A64828" w:rsidRDefault="002656F2" w:rsidP="00A64828">
      <w:pPr>
        <w:spacing w:after="0" w:line="480" w:lineRule="auto"/>
        <w:rPr>
          <w:rFonts w:eastAsia="Times New Roman" w:cstheme="minorHAnsi"/>
          <w:iCs/>
          <w:color w:val="003366"/>
          <w:sz w:val="24"/>
          <w:szCs w:val="24"/>
          <w:lang w:val="fi-FI" w:eastAsia="ru-RU"/>
        </w:rPr>
      </w:pPr>
      <w:r w:rsidRPr="002656F2">
        <w:rPr>
          <w:rFonts w:eastAsia="Times New Roman" w:cstheme="minorHAnsi"/>
          <w:iCs/>
          <w:color w:val="003366"/>
          <w:sz w:val="24"/>
          <w:szCs w:val="24"/>
          <w:lang w:val="fi-FI" w:eastAsia="ru-RU"/>
        </w:rPr>
        <w:t>Nimeta ees</w:t>
      </w:r>
      <w:r>
        <w:rPr>
          <w:rFonts w:eastAsia="Times New Roman" w:cstheme="minorHAnsi"/>
          <w:iCs/>
          <w:color w:val="003366"/>
          <w:sz w:val="24"/>
          <w:szCs w:val="24"/>
          <w:lang w:val="fi-FI" w:eastAsia="ru-RU"/>
        </w:rPr>
        <w:t xml:space="preserve">pool loetletud sõnadest </w:t>
      </w:r>
      <w:r w:rsidR="00D16BD9">
        <w:rPr>
          <w:rFonts w:eastAsia="Times New Roman" w:cstheme="minorHAnsi"/>
          <w:iCs/>
          <w:color w:val="003366"/>
          <w:sz w:val="24"/>
          <w:szCs w:val="24"/>
          <w:lang w:val="fi-FI" w:eastAsia="ru-RU"/>
        </w:rPr>
        <w:t xml:space="preserve">tuletatud </w:t>
      </w:r>
      <w:r w:rsidRPr="002656F2">
        <w:rPr>
          <w:rFonts w:eastAsia="Times New Roman" w:cstheme="minorHAnsi"/>
          <w:iCs/>
          <w:color w:val="003366"/>
          <w:sz w:val="24"/>
          <w:szCs w:val="24"/>
          <w:lang w:val="fi-FI" w:eastAsia="ru-RU"/>
        </w:rPr>
        <w:t xml:space="preserve">sõnad </w:t>
      </w:r>
      <w:r>
        <w:rPr>
          <w:rFonts w:eastAsia="Times New Roman" w:cstheme="minorHAnsi"/>
          <w:iCs/>
          <w:color w:val="003366"/>
          <w:sz w:val="24"/>
          <w:szCs w:val="24"/>
          <w:lang w:val="fi-FI" w:eastAsia="ru-RU"/>
        </w:rPr>
        <w:t>ja liitsõnad.</w:t>
      </w:r>
    </w:p>
    <w:p w14:paraId="565C929A" w14:textId="77777777" w:rsidR="002656F2" w:rsidRDefault="002656F2" w:rsidP="00A64828">
      <w:pPr>
        <w:spacing w:after="0" w:line="480" w:lineRule="auto"/>
        <w:rPr>
          <w:rFonts w:eastAsia="Times New Roman" w:cstheme="minorHAnsi"/>
          <w:iCs/>
          <w:color w:val="003366"/>
          <w:sz w:val="24"/>
          <w:szCs w:val="24"/>
          <w:lang w:val="fi-FI" w:eastAsia="ru-RU"/>
        </w:rPr>
      </w:pPr>
      <w:r>
        <w:rPr>
          <w:rFonts w:eastAsia="Times New Roman" w:cstheme="minorHAnsi"/>
          <w:iCs/>
          <w:color w:val="003366"/>
          <w:sz w:val="24"/>
          <w:szCs w:val="24"/>
          <w:lang w:val="fi-FI" w:eastAsia="ru-RU"/>
        </w:rPr>
        <w:t>Liitsõna(d)</w:t>
      </w:r>
    </w:p>
    <w:p w14:paraId="38711229" w14:textId="4E798686" w:rsidR="002656F2" w:rsidRPr="007F7313" w:rsidRDefault="007F7313" w:rsidP="00A64828">
      <w:pPr>
        <w:spacing w:after="0" w:line="480" w:lineRule="auto"/>
        <w:rPr>
          <w:rFonts w:eastAsia="Times New Roman" w:cstheme="minorHAnsi"/>
          <w:iCs/>
          <w:color w:val="00B050"/>
          <w:sz w:val="24"/>
          <w:szCs w:val="24"/>
          <w:lang w:val="fi-FI" w:eastAsia="ru-RU"/>
        </w:rPr>
      </w:pPr>
      <w:r w:rsidRPr="007F7313">
        <w:rPr>
          <w:rFonts w:eastAsia="Times New Roman" w:cstheme="minorHAnsi"/>
          <w:b/>
          <w:iCs/>
          <w:color w:val="00B050"/>
          <w:sz w:val="24"/>
          <w:szCs w:val="24"/>
          <w:lang w:val="fi-FI" w:eastAsia="ru-RU"/>
        </w:rPr>
        <w:t>Kirjutuslaud</w:t>
      </w:r>
    </w:p>
    <w:p w14:paraId="64D27E2B" w14:textId="77777777" w:rsidR="002656F2" w:rsidRDefault="00D16BD9" w:rsidP="00A64828">
      <w:pPr>
        <w:spacing w:after="0" w:line="480" w:lineRule="auto"/>
        <w:rPr>
          <w:rFonts w:eastAsia="Times New Roman" w:cstheme="minorHAnsi"/>
          <w:iCs/>
          <w:color w:val="003366"/>
          <w:sz w:val="24"/>
          <w:szCs w:val="24"/>
          <w:lang w:val="fi-FI" w:eastAsia="ru-RU"/>
        </w:rPr>
      </w:pPr>
      <w:r>
        <w:rPr>
          <w:rFonts w:eastAsia="Times New Roman" w:cstheme="minorHAnsi"/>
          <w:iCs/>
          <w:color w:val="003366"/>
          <w:sz w:val="24"/>
          <w:szCs w:val="24"/>
          <w:lang w:val="fi-FI" w:eastAsia="ru-RU"/>
        </w:rPr>
        <w:t>Tuletatud sõnad (tuletised e l</w:t>
      </w:r>
      <w:r w:rsidR="002656F2">
        <w:rPr>
          <w:rFonts w:eastAsia="Times New Roman" w:cstheme="minorHAnsi"/>
          <w:iCs/>
          <w:color w:val="003366"/>
          <w:sz w:val="24"/>
          <w:szCs w:val="24"/>
          <w:lang w:val="fi-FI" w:eastAsia="ru-RU"/>
        </w:rPr>
        <w:t>iite abil moodustatud sõnad</w:t>
      </w:r>
      <w:r>
        <w:rPr>
          <w:rFonts w:eastAsia="Times New Roman" w:cstheme="minorHAnsi"/>
          <w:iCs/>
          <w:color w:val="003366"/>
          <w:sz w:val="24"/>
          <w:szCs w:val="24"/>
          <w:lang w:val="fi-FI" w:eastAsia="ru-RU"/>
        </w:rPr>
        <w:t>)</w:t>
      </w:r>
    </w:p>
    <w:p w14:paraId="7A3F1833" w14:textId="4EA63501" w:rsidR="002656F2" w:rsidRPr="007F7313" w:rsidRDefault="007F7313" w:rsidP="00A64828">
      <w:pPr>
        <w:spacing w:after="0" w:line="480" w:lineRule="auto"/>
        <w:rPr>
          <w:rFonts w:eastAsia="Times New Roman" w:cstheme="minorHAnsi"/>
          <w:iCs/>
          <w:color w:val="00B050"/>
          <w:sz w:val="24"/>
          <w:szCs w:val="24"/>
          <w:lang w:val="fi-FI" w:eastAsia="ru-RU"/>
        </w:rPr>
      </w:pPr>
      <w:r w:rsidRPr="007F7313">
        <w:rPr>
          <w:rFonts w:eastAsia="Times New Roman" w:cstheme="minorHAnsi"/>
          <w:b/>
          <w:iCs/>
          <w:color w:val="00B050"/>
          <w:sz w:val="24"/>
          <w:szCs w:val="24"/>
          <w:lang w:val="fi-FI" w:eastAsia="ru-RU"/>
        </w:rPr>
        <w:t>Ebainimlik</w:t>
      </w:r>
    </w:p>
    <w:p w14:paraId="619061E6" w14:textId="30395E9E" w:rsidR="00E67232" w:rsidRPr="000411B6" w:rsidRDefault="00E67232">
      <w:pPr>
        <w:rPr>
          <w:rFonts w:eastAsia="Times New Roman" w:cstheme="minorHAnsi"/>
          <w:b/>
          <w:bCs/>
          <w:color w:val="003366"/>
          <w:sz w:val="24"/>
          <w:szCs w:val="24"/>
          <w:lang w:val="fi-FI" w:eastAsia="ru-RU"/>
        </w:rPr>
      </w:pPr>
    </w:p>
    <w:p w14:paraId="7B089AAE" w14:textId="77777777" w:rsidR="00B73713" w:rsidRPr="000411B6" w:rsidRDefault="00B73713" w:rsidP="00B73713">
      <w:pPr>
        <w:spacing w:after="0" w:line="240" w:lineRule="auto"/>
        <w:jc w:val="center"/>
        <w:rPr>
          <w:rFonts w:eastAsia="Times New Roman" w:cstheme="minorHAnsi"/>
          <w:b/>
          <w:bCs/>
          <w:color w:val="003366"/>
          <w:sz w:val="24"/>
          <w:szCs w:val="24"/>
          <w:lang w:val="fi-FI" w:eastAsia="ru-RU"/>
        </w:rPr>
      </w:pPr>
      <w:r w:rsidRPr="000411B6">
        <w:rPr>
          <w:rFonts w:eastAsia="Times New Roman" w:cstheme="minorHAnsi"/>
          <w:b/>
          <w:bCs/>
          <w:color w:val="003366"/>
          <w:sz w:val="24"/>
          <w:szCs w:val="24"/>
          <w:lang w:val="fi-FI" w:eastAsia="ru-RU"/>
        </w:rPr>
        <w:t>MORFEEMIDE TÜÜBID</w:t>
      </w:r>
    </w:p>
    <w:p w14:paraId="03746BCB" w14:textId="08BAF384" w:rsidR="00B31B88" w:rsidRDefault="00AE4BD3" w:rsidP="00E67232">
      <w:pPr>
        <w:spacing w:after="0" w:line="360" w:lineRule="auto"/>
        <w:rPr>
          <w:rFonts w:eastAsia="Times New Roman" w:cstheme="minorHAnsi"/>
          <w:color w:val="00B050"/>
          <w:sz w:val="24"/>
          <w:szCs w:val="24"/>
          <w:lang w:val="fi-FI" w:eastAsia="ru-RU"/>
        </w:rPr>
      </w:pPr>
      <w:r w:rsidRPr="000411B6">
        <w:rPr>
          <w:rFonts w:eastAsia="Times New Roman" w:cstheme="minorHAnsi"/>
          <w:color w:val="003366"/>
          <w:sz w:val="24"/>
          <w:szCs w:val="24"/>
          <w:lang w:val="fi-FI" w:eastAsia="ru-RU"/>
        </w:rPr>
        <w:t xml:space="preserve">Kliitik on </w:t>
      </w:r>
      <w:r w:rsidR="007F7313" w:rsidRPr="007F7313">
        <w:rPr>
          <w:rFonts w:eastAsia="Times New Roman" w:cstheme="minorHAnsi"/>
          <w:color w:val="00B050"/>
          <w:sz w:val="24"/>
          <w:szCs w:val="24"/>
          <w:lang w:val="fi-FI" w:eastAsia="ru-RU"/>
        </w:rPr>
        <w:t>seotud morfeem, mis erinev teistest seotud morfeemidest selle poolest, et ta tavaliselt liituv juba terviksõnavormi või isegi tervikfraasiga ning ei muuda olemasolevat leksikaalset tähendust, vaid rõhutav seda.</w:t>
      </w:r>
      <w:r w:rsidR="00B31B88">
        <w:rPr>
          <w:rFonts w:eastAsia="Times New Roman" w:cstheme="minorHAnsi"/>
          <w:color w:val="00B050"/>
          <w:sz w:val="24"/>
          <w:szCs w:val="24"/>
          <w:lang w:val="fi-FI" w:eastAsia="ru-RU"/>
        </w:rPr>
        <w:t xml:space="preserve"> Kliitikud on sõnatüve tähendusega seotud väga nõrgalt ning ei muuda s’navormi leksikaalset tähendust.</w:t>
      </w:r>
    </w:p>
    <w:p w14:paraId="7392BC31" w14:textId="77777777" w:rsidR="00B31B88" w:rsidRPr="00B31B88" w:rsidRDefault="00B31B88" w:rsidP="00E67232">
      <w:pPr>
        <w:spacing w:after="0" w:line="360" w:lineRule="auto"/>
        <w:rPr>
          <w:rFonts w:eastAsia="Times New Roman" w:cstheme="minorHAnsi"/>
          <w:color w:val="00B050"/>
          <w:sz w:val="24"/>
          <w:szCs w:val="24"/>
          <w:lang w:val="fi-FI" w:eastAsia="ru-RU"/>
        </w:rPr>
      </w:pPr>
    </w:p>
    <w:p w14:paraId="1C23C165" w14:textId="76362DBD" w:rsidR="00AE4BD3" w:rsidRDefault="00AE4BD3" w:rsidP="00E67232">
      <w:pPr>
        <w:spacing w:after="0" w:line="360" w:lineRule="auto"/>
        <w:rPr>
          <w:rFonts w:eastAsia="Times New Roman" w:cstheme="minorHAnsi"/>
          <w:color w:val="00B050"/>
          <w:sz w:val="24"/>
          <w:szCs w:val="24"/>
          <w:lang w:val="fi-FI" w:eastAsia="ru-RU"/>
        </w:rPr>
      </w:pPr>
      <w:r w:rsidRPr="000411B6">
        <w:rPr>
          <w:rFonts w:eastAsia="Times New Roman" w:cstheme="minorHAnsi"/>
          <w:color w:val="003366"/>
          <w:sz w:val="24"/>
          <w:szCs w:val="24"/>
          <w:lang w:val="fi-FI" w:eastAsia="ru-RU"/>
        </w:rPr>
        <w:t xml:space="preserve">Kohvermorf on </w:t>
      </w:r>
      <w:r w:rsidR="00B31B88" w:rsidRPr="00B31B88">
        <w:rPr>
          <w:rFonts w:eastAsia="Times New Roman" w:cstheme="minorHAnsi"/>
          <w:color w:val="00B050"/>
          <w:sz w:val="24"/>
          <w:szCs w:val="24"/>
          <w:lang w:val="fi-FI" w:eastAsia="ru-RU"/>
        </w:rPr>
        <w:t>termin, mida kasutatakse sageli siis, kui kirjeldatakse sellised vorme, kus pole võimalik elemente eristada. Kohvermorfideks nimetatakse semantiliselt kompleksseid, kuid struktuurililt. Vormilt jagamatud morfe.</w:t>
      </w:r>
    </w:p>
    <w:p w14:paraId="2F09BE63" w14:textId="77777777" w:rsidR="00B31B88" w:rsidRPr="000411B6" w:rsidRDefault="00B31B88" w:rsidP="00E67232">
      <w:pPr>
        <w:spacing w:after="0" w:line="360" w:lineRule="auto"/>
        <w:rPr>
          <w:rFonts w:eastAsia="Times New Roman" w:cstheme="minorHAnsi"/>
          <w:color w:val="003366"/>
          <w:sz w:val="24"/>
          <w:szCs w:val="24"/>
          <w:lang w:val="fi-FI" w:eastAsia="ru-RU"/>
        </w:rPr>
      </w:pPr>
    </w:p>
    <w:p w14:paraId="22BF0C92" w14:textId="28504760" w:rsidR="00AE4BD3" w:rsidRPr="00B31B88" w:rsidRDefault="00AE4BD3" w:rsidP="00E67232">
      <w:pPr>
        <w:spacing w:after="0" w:line="360" w:lineRule="auto"/>
        <w:rPr>
          <w:rFonts w:eastAsia="Times New Roman" w:cstheme="minorHAnsi"/>
          <w:color w:val="00B050"/>
          <w:sz w:val="24"/>
          <w:szCs w:val="24"/>
          <w:lang w:val="fi-FI" w:eastAsia="ru-RU"/>
        </w:rPr>
      </w:pPr>
      <w:r w:rsidRPr="000411B6">
        <w:rPr>
          <w:rFonts w:eastAsia="Times New Roman" w:cstheme="minorHAnsi"/>
          <w:color w:val="003366"/>
          <w:sz w:val="24"/>
          <w:szCs w:val="24"/>
          <w:lang w:val="fi-FI" w:eastAsia="ru-RU"/>
        </w:rPr>
        <w:t xml:space="preserve">Katkendmorf </w:t>
      </w:r>
      <w:r w:rsidR="00A64828" w:rsidRPr="000411B6">
        <w:rPr>
          <w:rFonts w:eastAsia="Times New Roman" w:cstheme="minorHAnsi"/>
          <w:color w:val="003366"/>
          <w:sz w:val="24"/>
          <w:szCs w:val="24"/>
          <w:lang w:val="fi-FI" w:eastAsia="ru-RU"/>
        </w:rPr>
        <w:t xml:space="preserve">on </w:t>
      </w:r>
      <w:r w:rsidR="00B31B88" w:rsidRPr="00B31B88">
        <w:rPr>
          <w:rFonts w:eastAsia="Times New Roman" w:cstheme="minorHAnsi"/>
          <w:color w:val="00B050"/>
          <w:sz w:val="24"/>
          <w:szCs w:val="24"/>
          <w:lang w:val="fi-FI" w:eastAsia="ru-RU"/>
        </w:rPr>
        <w:t>termin, mida kasutatakse siis, kui grammatilise funktsiooni väljendamiseks kasutatav vorm ei ole lineaarne tervik, vaid koosneb elementidest, mis on üksteisest lahus.</w:t>
      </w:r>
    </w:p>
    <w:p w14:paraId="5FBEB350" w14:textId="77777777" w:rsidR="00B31B88" w:rsidRPr="000411B6" w:rsidRDefault="00B31B88" w:rsidP="00E67232">
      <w:pPr>
        <w:spacing w:after="0" w:line="360" w:lineRule="auto"/>
        <w:rPr>
          <w:rFonts w:eastAsia="Times New Roman" w:cstheme="minorHAnsi"/>
          <w:color w:val="003366"/>
          <w:sz w:val="24"/>
          <w:szCs w:val="24"/>
          <w:lang w:val="fi-FI" w:eastAsia="ru-RU"/>
        </w:rPr>
      </w:pPr>
    </w:p>
    <w:p w14:paraId="6780B289" w14:textId="7BB927F8" w:rsidR="00B31B88" w:rsidRDefault="00AE4BD3" w:rsidP="00E67232">
      <w:pPr>
        <w:spacing w:after="0" w:line="360" w:lineRule="auto"/>
        <w:rPr>
          <w:rFonts w:eastAsia="Times New Roman" w:cstheme="minorHAnsi"/>
          <w:color w:val="003366"/>
          <w:sz w:val="24"/>
          <w:szCs w:val="24"/>
          <w:lang w:val="fi-FI" w:eastAsia="ru-RU"/>
        </w:rPr>
      </w:pPr>
      <w:r w:rsidRPr="000411B6">
        <w:rPr>
          <w:rFonts w:eastAsia="Times New Roman" w:cstheme="minorHAnsi"/>
          <w:color w:val="003366"/>
          <w:sz w:val="24"/>
          <w:szCs w:val="24"/>
          <w:lang w:val="fi-FI" w:eastAsia="ru-RU"/>
        </w:rPr>
        <w:t>Jäänukmorf</w:t>
      </w:r>
      <w:r w:rsidR="00A64828" w:rsidRPr="000411B6">
        <w:rPr>
          <w:rFonts w:eastAsia="Times New Roman" w:cstheme="minorHAnsi"/>
          <w:color w:val="003366"/>
          <w:sz w:val="24"/>
          <w:szCs w:val="24"/>
          <w:lang w:val="fi-FI" w:eastAsia="ru-RU"/>
        </w:rPr>
        <w:t xml:space="preserve"> on </w:t>
      </w:r>
      <w:r w:rsidR="00B31B88" w:rsidRPr="00B31B88">
        <w:rPr>
          <w:rFonts w:eastAsia="Times New Roman" w:cstheme="minorHAnsi"/>
          <w:color w:val="00B050"/>
          <w:sz w:val="24"/>
          <w:szCs w:val="24"/>
          <w:lang w:val="fi-FI" w:eastAsia="ru-RU"/>
        </w:rPr>
        <w:t>morf, milline on keeleajaloolise arengu tõttu tundmatuks muutunud jäänukid.</w:t>
      </w:r>
    </w:p>
    <w:p w14:paraId="5FB1FF98" w14:textId="77777777" w:rsidR="00B31B88" w:rsidRPr="000411B6" w:rsidRDefault="00B31B88" w:rsidP="00E67232">
      <w:pPr>
        <w:spacing w:after="0" w:line="360" w:lineRule="auto"/>
        <w:rPr>
          <w:rFonts w:eastAsia="Times New Roman" w:cstheme="minorHAnsi"/>
          <w:color w:val="003366"/>
          <w:sz w:val="24"/>
          <w:szCs w:val="24"/>
          <w:lang w:val="fi-FI" w:eastAsia="ru-RU"/>
        </w:rPr>
      </w:pPr>
    </w:p>
    <w:p w14:paraId="629B7192" w14:textId="57E670FF" w:rsidR="00A64828" w:rsidRPr="000411B6" w:rsidRDefault="00AE4BD3" w:rsidP="00E67232">
      <w:pPr>
        <w:spacing w:after="0" w:line="360" w:lineRule="auto"/>
        <w:rPr>
          <w:rFonts w:eastAsia="Times New Roman" w:cstheme="minorHAnsi"/>
          <w:color w:val="003366"/>
          <w:sz w:val="24"/>
          <w:szCs w:val="24"/>
          <w:lang w:val="fi-FI" w:eastAsia="ru-RU"/>
        </w:rPr>
      </w:pPr>
      <w:r w:rsidRPr="000411B6">
        <w:rPr>
          <w:rFonts w:eastAsia="Times New Roman" w:cstheme="minorHAnsi"/>
          <w:color w:val="003366"/>
          <w:sz w:val="24"/>
          <w:szCs w:val="24"/>
          <w:lang w:val="fi-FI" w:eastAsia="ru-RU"/>
        </w:rPr>
        <w:t xml:space="preserve">Nullmorf </w:t>
      </w:r>
      <w:r w:rsidR="00A64828" w:rsidRPr="000411B6">
        <w:rPr>
          <w:rFonts w:eastAsia="Times New Roman" w:cstheme="minorHAnsi"/>
          <w:color w:val="003366"/>
          <w:sz w:val="24"/>
          <w:szCs w:val="24"/>
          <w:lang w:val="fi-FI" w:eastAsia="ru-RU"/>
        </w:rPr>
        <w:t xml:space="preserve">on </w:t>
      </w:r>
      <w:r w:rsidR="00B31B88" w:rsidRPr="003D1C7B">
        <w:rPr>
          <w:rFonts w:eastAsia="Times New Roman" w:cstheme="minorHAnsi"/>
          <w:color w:val="00B050"/>
          <w:sz w:val="24"/>
          <w:szCs w:val="24"/>
          <w:lang w:val="fi-FI" w:eastAsia="ru-RU"/>
        </w:rPr>
        <w:t>morfeemi puudumine, selline grammatiline nähtus</w:t>
      </w:r>
      <w:r w:rsidR="003D1C7B" w:rsidRPr="003D1C7B">
        <w:rPr>
          <w:rFonts w:eastAsia="Times New Roman" w:cstheme="minorHAnsi"/>
          <w:color w:val="00B050"/>
          <w:sz w:val="24"/>
          <w:szCs w:val="24"/>
          <w:lang w:val="fi-FI" w:eastAsia="ru-RU"/>
        </w:rPr>
        <w:t>, mille puhul mingi grammatilise vormi saamiseks ei kasutata morfeemi.</w:t>
      </w:r>
    </w:p>
    <w:p w14:paraId="4636B3A8" w14:textId="77777777" w:rsidR="003D1C7B" w:rsidRDefault="003D1C7B" w:rsidP="00E67232">
      <w:pPr>
        <w:spacing w:after="0" w:line="360" w:lineRule="auto"/>
        <w:rPr>
          <w:rFonts w:eastAsia="Times New Roman" w:cstheme="minorHAnsi"/>
          <w:color w:val="003366"/>
          <w:sz w:val="24"/>
          <w:szCs w:val="24"/>
          <w:lang w:val="fi-FI" w:eastAsia="ru-RU"/>
        </w:rPr>
      </w:pPr>
    </w:p>
    <w:p w14:paraId="25230C7E" w14:textId="5A448A35" w:rsidR="003D1C7B" w:rsidRDefault="00AE4BD3" w:rsidP="00E67232">
      <w:pPr>
        <w:spacing w:after="0" w:line="360" w:lineRule="auto"/>
        <w:rPr>
          <w:rFonts w:eastAsia="Times New Roman" w:cstheme="minorHAnsi"/>
          <w:color w:val="003366"/>
          <w:sz w:val="24"/>
          <w:szCs w:val="24"/>
          <w:lang w:val="fi-FI" w:eastAsia="ru-RU"/>
        </w:rPr>
      </w:pPr>
      <w:r w:rsidRPr="000411B6">
        <w:rPr>
          <w:rFonts w:eastAsia="Times New Roman" w:cstheme="minorHAnsi"/>
          <w:color w:val="003366"/>
          <w:sz w:val="24"/>
          <w:szCs w:val="24"/>
          <w:lang w:val="fi-FI" w:eastAsia="ru-RU"/>
        </w:rPr>
        <w:t xml:space="preserve">Nähtav morf </w:t>
      </w:r>
      <w:r w:rsidR="003D1C7B">
        <w:rPr>
          <w:rFonts w:eastAsia="Times New Roman" w:cstheme="minorHAnsi"/>
          <w:color w:val="003366"/>
          <w:sz w:val="24"/>
          <w:szCs w:val="24"/>
          <w:lang w:val="fi-FI" w:eastAsia="ru-RU"/>
        </w:rPr>
        <w:t xml:space="preserve">on </w:t>
      </w:r>
      <w:r w:rsidR="003D1C7B" w:rsidRPr="003D1C7B">
        <w:rPr>
          <w:rFonts w:eastAsia="Times New Roman" w:cstheme="minorHAnsi"/>
          <w:color w:val="00B050"/>
          <w:sz w:val="24"/>
          <w:szCs w:val="24"/>
          <w:lang w:val="fi-FI" w:eastAsia="ru-RU"/>
        </w:rPr>
        <w:t>morfeem, mis on selgelt eristatav ja kuuldav sõna vormis.</w:t>
      </w:r>
    </w:p>
    <w:p w14:paraId="788956D8" w14:textId="77777777" w:rsidR="003D1C7B" w:rsidRDefault="003D1C7B" w:rsidP="00E67232">
      <w:pPr>
        <w:spacing w:after="0" w:line="360" w:lineRule="auto"/>
        <w:rPr>
          <w:rFonts w:eastAsia="Times New Roman" w:cstheme="minorHAnsi"/>
          <w:color w:val="003366"/>
          <w:sz w:val="24"/>
          <w:szCs w:val="24"/>
          <w:lang w:val="fi-FI" w:eastAsia="ru-RU"/>
        </w:rPr>
      </w:pPr>
    </w:p>
    <w:p w14:paraId="1BEC53E5" w14:textId="2375AF72" w:rsidR="00AE4BD3" w:rsidRPr="000411B6" w:rsidRDefault="003D1C7B" w:rsidP="00E67232">
      <w:pPr>
        <w:spacing w:after="0" w:line="360" w:lineRule="auto"/>
        <w:rPr>
          <w:rFonts w:eastAsia="Times New Roman" w:cstheme="minorHAnsi"/>
          <w:color w:val="003366"/>
          <w:sz w:val="24"/>
          <w:szCs w:val="24"/>
          <w:lang w:val="fi-FI" w:eastAsia="ru-RU"/>
        </w:rPr>
      </w:pPr>
      <w:r>
        <w:rPr>
          <w:rFonts w:eastAsia="Times New Roman" w:cstheme="minorHAnsi"/>
          <w:color w:val="003366"/>
          <w:sz w:val="24"/>
          <w:szCs w:val="24"/>
          <w:lang w:val="fi-FI" w:eastAsia="ru-RU"/>
        </w:rPr>
        <w:t>P</w:t>
      </w:r>
      <w:r w:rsidR="00AE4BD3" w:rsidRPr="000411B6">
        <w:rPr>
          <w:rFonts w:eastAsia="Times New Roman" w:cstheme="minorHAnsi"/>
          <w:color w:val="003366"/>
          <w:sz w:val="24"/>
          <w:szCs w:val="24"/>
          <w:lang w:val="fi-FI" w:eastAsia="ru-RU"/>
        </w:rPr>
        <w:t xml:space="preserve">eitmorf </w:t>
      </w:r>
      <w:r w:rsidR="00A64828" w:rsidRPr="000411B6">
        <w:rPr>
          <w:rFonts w:eastAsia="Times New Roman" w:cstheme="minorHAnsi"/>
          <w:color w:val="003366"/>
          <w:sz w:val="24"/>
          <w:szCs w:val="24"/>
          <w:lang w:val="fi-FI" w:eastAsia="ru-RU"/>
        </w:rPr>
        <w:t>on</w:t>
      </w:r>
      <w:r>
        <w:rPr>
          <w:rFonts w:eastAsia="Times New Roman" w:cstheme="minorHAnsi"/>
          <w:color w:val="003366"/>
          <w:sz w:val="24"/>
          <w:szCs w:val="24"/>
          <w:lang w:val="fi-FI" w:eastAsia="ru-RU"/>
        </w:rPr>
        <w:t xml:space="preserve"> </w:t>
      </w:r>
      <w:r w:rsidRPr="003D1C7B">
        <w:rPr>
          <w:rFonts w:eastAsia="Times New Roman" w:cstheme="minorHAnsi"/>
          <w:color w:val="00B050"/>
          <w:sz w:val="24"/>
          <w:szCs w:val="24"/>
          <w:lang w:val="fi-FI" w:eastAsia="ru-RU"/>
        </w:rPr>
        <w:t>morfeem, mis ei ole otseselt tajutav, kuid mõjutab sõna tähendust või grammatikat.</w:t>
      </w:r>
    </w:p>
    <w:p w14:paraId="545B4119" w14:textId="77777777" w:rsidR="00B73713" w:rsidRPr="000411B6" w:rsidRDefault="00B73713" w:rsidP="00E67232">
      <w:pPr>
        <w:spacing w:after="0" w:line="360" w:lineRule="auto"/>
        <w:jc w:val="center"/>
        <w:rPr>
          <w:rFonts w:eastAsia="Times New Roman" w:cstheme="minorHAnsi"/>
          <w:b/>
          <w:bCs/>
          <w:color w:val="003366"/>
          <w:sz w:val="24"/>
          <w:szCs w:val="24"/>
          <w:lang w:val="fi-FI" w:eastAsia="ru-RU"/>
        </w:rPr>
      </w:pPr>
      <w:r w:rsidRPr="000411B6">
        <w:rPr>
          <w:rFonts w:eastAsia="Times New Roman" w:cstheme="minorHAnsi"/>
          <w:b/>
          <w:bCs/>
          <w:color w:val="003366"/>
          <w:sz w:val="24"/>
          <w:szCs w:val="24"/>
          <w:lang w:val="fi-FI" w:eastAsia="ru-RU"/>
        </w:rPr>
        <w:t>MORFOTAKTIKA</w:t>
      </w:r>
    </w:p>
    <w:p w14:paraId="4BDD3A31" w14:textId="77777777" w:rsidR="00AE4BD3" w:rsidRPr="000411B6" w:rsidRDefault="005F7CCF" w:rsidP="00E67232">
      <w:pPr>
        <w:spacing w:after="0" w:line="360" w:lineRule="auto"/>
        <w:rPr>
          <w:rFonts w:eastAsia="Times New Roman" w:cstheme="minorHAnsi"/>
          <w:b/>
          <w:bCs/>
          <w:color w:val="003366"/>
          <w:sz w:val="24"/>
          <w:szCs w:val="24"/>
          <w:lang w:val="fi-FI" w:eastAsia="ru-RU"/>
        </w:rPr>
      </w:pPr>
      <w:r w:rsidRPr="000411B6">
        <w:rPr>
          <w:rFonts w:eastAsia="Times New Roman" w:cstheme="minorHAnsi"/>
          <w:b/>
          <w:bCs/>
          <w:color w:val="003366"/>
          <w:sz w:val="24"/>
          <w:szCs w:val="24"/>
          <w:lang w:val="fi-FI" w:eastAsia="ru-RU"/>
        </w:rPr>
        <w:t>Morfotaktika uurib</w:t>
      </w:r>
    </w:p>
    <w:p w14:paraId="010E490A" w14:textId="4556C3DA" w:rsidR="00AE4BD3" w:rsidRPr="003D1C7B" w:rsidRDefault="003D1C7B" w:rsidP="00E67232">
      <w:pPr>
        <w:widowControl w:val="0"/>
        <w:numPr>
          <w:ilvl w:val="0"/>
          <w:numId w:val="3"/>
        </w:numPr>
        <w:suppressAutoHyphens/>
        <w:spacing w:after="0" w:line="360" w:lineRule="auto"/>
        <w:rPr>
          <w:rFonts w:eastAsia="Times New Roman" w:cstheme="minorHAnsi"/>
          <w:color w:val="00B050"/>
          <w:sz w:val="24"/>
          <w:szCs w:val="24"/>
          <w:lang w:val="fi-FI" w:eastAsia="ru-RU"/>
        </w:rPr>
      </w:pPr>
      <w:r w:rsidRPr="003D1C7B">
        <w:rPr>
          <w:rFonts w:eastAsia="Times New Roman" w:cstheme="minorHAnsi"/>
          <w:color w:val="00B050"/>
          <w:sz w:val="24"/>
          <w:szCs w:val="24"/>
          <w:lang w:val="fi-FI" w:eastAsia="ru-RU"/>
        </w:rPr>
        <w:t>morfeemide järjestust sõnas – mis järjestuses morfeemid paiknevad sõnavormis</w:t>
      </w:r>
    </w:p>
    <w:p w14:paraId="1C14B2F1" w14:textId="449912D4" w:rsidR="00AE4BD3" w:rsidRPr="003D1C7B" w:rsidRDefault="003D1C7B" w:rsidP="00E67232">
      <w:pPr>
        <w:widowControl w:val="0"/>
        <w:numPr>
          <w:ilvl w:val="0"/>
          <w:numId w:val="3"/>
        </w:numPr>
        <w:suppressAutoHyphens/>
        <w:spacing w:after="0" w:line="360" w:lineRule="auto"/>
        <w:rPr>
          <w:rFonts w:eastAsia="Times New Roman" w:cstheme="minorHAnsi"/>
          <w:color w:val="00B050"/>
          <w:sz w:val="24"/>
          <w:szCs w:val="24"/>
          <w:lang w:val="fi-FI" w:eastAsia="ru-RU"/>
        </w:rPr>
      </w:pPr>
      <w:r w:rsidRPr="003D1C7B">
        <w:rPr>
          <w:rFonts w:eastAsia="Times New Roman" w:cstheme="minorHAnsi"/>
          <w:color w:val="00B050"/>
          <w:sz w:val="24"/>
          <w:szCs w:val="24"/>
          <w:lang w:val="fi-FI" w:eastAsia="ru-RU"/>
        </w:rPr>
        <w:t>morfeemide järjetust reguleerivaid reegleid – miks morfeemid paiknevad sõnavormis just selles kindlas järjestuses.</w:t>
      </w:r>
    </w:p>
    <w:p w14:paraId="612184C4" w14:textId="77777777" w:rsidR="00A64828" w:rsidRPr="000411B6" w:rsidRDefault="00A64828" w:rsidP="00E67232">
      <w:pPr>
        <w:spacing w:after="0" w:line="360" w:lineRule="auto"/>
        <w:rPr>
          <w:rFonts w:eastAsia="Times New Roman" w:cstheme="minorHAnsi"/>
          <w:color w:val="003366"/>
          <w:sz w:val="24"/>
          <w:szCs w:val="24"/>
          <w:lang w:val="fi-FI" w:eastAsia="ru-RU"/>
        </w:rPr>
      </w:pPr>
    </w:p>
    <w:p w14:paraId="5DEF47E7" w14:textId="77777777" w:rsidR="005F7CCF" w:rsidRPr="000411B6" w:rsidRDefault="00AE4BD3" w:rsidP="00E67232">
      <w:pPr>
        <w:spacing w:after="0" w:line="360" w:lineRule="auto"/>
        <w:rPr>
          <w:rFonts w:eastAsia="Times New Roman" w:cstheme="minorHAnsi"/>
          <w:color w:val="003366"/>
          <w:sz w:val="24"/>
          <w:szCs w:val="24"/>
          <w:lang w:val="fi-FI" w:eastAsia="ru-RU"/>
        </w:rPr>
      </w:pPr>
      <w:r w:rsidRPr="000411B6">
        <w:rPr>
          <w:rFonts w:eastAsia="Times New Roman" w:cstheme="minorHAnsi"/>
          <w:color w:val="003366"/>
          <w:sz w:val="24"/>
          <w:szCs w:val="24"/>
          <w:lang w:val="fi-FI" w:eastAsia="ru-RU"/>
        </w:rPr>
        <w:t xml:space="preserve">Esita </w:t>
      </w:r>
      <w:r w:rsidR="005F7CCF" w:rsidRPr="000411B6">
        <w:rPr>
          <w:rFonts w:eastAsia="Times New Roman" w:cstheme="minorHAnsi"/>
          <w:color w:val="003366"/>
          <w:sz w:val="24"/>
          <w:szCs w:val="24"/>
          <w:lang w:val="fi-FI" w:eastAsia="ru-RU"/>
        </w:rPr>
        <w:t xml:space="preserve">allpool </w:t>
      </w:r>
      <w:r w:rsidRPr="000411B6">
        <w:rPr>
          <w:rFonts w:eastAsia="Times New Roman" w:cstheme="minorHAnsi"/>
          <w:color w:val="003366"/>
          <w:sz w:val="24"/>
          <w:szCs w:val="24"/>
          <w:lang w:val="fi-FI" w:eastAsia="ru-RU"/>
        </w:rPr>
        <w:t xml:space="preserve">eesti keele nimisõnade morfotaktiline skeem </w:t>
      </w:r>
    </w:p>
    <w:p w14:paraId="0FDA543E" w14:textId="43E7FF44" w:rsidR="00B73713" w:rsidRPr="003D1C7B" w:rsidRDefault="003D1C7B" w:rsidP="003D1C7B">
      <w:pPr>
        <w:spacing w:after="0" w:line="360" w:lineRule="auto"/>
        <w:rPr>
          <w:rFonts w:eastAsia="Times New Roman" w:cstheme="minorHAnsi"/>
          <w:color w:val="003366"/>
          <w:sz w:val="24"/>
          <w:szCs w:val="24"/>
          <w:lang w:val="fi-FI" w:eastAsia="ru-RU"/>
        </w:rPr>
      </w:pPr>
      <w:r w:rsidRPr="003D1C7B">
        <w:rPr>
          <w:rFonts w:eastAsia="Times New Roman" w:cstheme="minorHAnsi"/>
          <w:color w:val="00B050"/>
          <w:sz w:val="24"/>
          <w:szCs w:val="24"/>
          <w:lang w:val="fi-FI" w:eastAsia="ru-RU"/>
        </w:rPr>
        <w:t>TÜVI – LIIDE – ARV – KÄÄNE – LIIDEPARTIKKEL</w:t>
      </w:r>
      <w:r w:rsidR="00B73713" w:rsidRPr="000411B6">
        <w:rPr>
          <w:rFonts w:eastAsia="Times New Roman" w:cstheme="minorHAnsi"/>
          <w:b/>
          <w:bCs/>
          <w:color w:val="003366"/>
          <w:sz w:val="24"/>
          <w:szCs w:val="24"/>
          <w:lang w:val="fi-FI" w:eastAsia="ru-RU"/>
        </w:rPr>
        <w:br w:type="page"/>
      </w:r>
    </w:p>
    <w:p w14:paraId="45DE8D2A" w14:textId="77777777" w:rsidR="00AE4BD3" w:rsidRPr="000411B6" w:rsidRDefault="00AE4BD3" w:rsidP="00E67232">
      <w:pPr>
        <w:spacing w:after="0" w:line="360" w:lineRule="auto"/>
        <w:rPr>
          <w:rFonts w:eastAsia="Times New Roman" w:cstheme="minorHAnsi"/>
          <w:bCs/>
          <w:color w:val="003366"/>
          <w:sz w:val="24"/>
          <w:szCs w:val="24"/>
          <w:lang w:val="fi-FI" w:eastAsia="ru-RU"/>
        </w:rPr>
      </w:pPr>
      <w:r w:rsidRPr="000411B6">
        <w:rPr>
          <w:rFonts w:eastAsia="Times New Roman" w:cstheme="minorHAnsi"/>
          <w:b/>
          <w:bCs/>
          <w:color w:val="003366"/>
          <w:sz w:val="24"/>
          <w:szCs w:val="24"/>
          <w:lang w:val="fi-FI" w:eastAsia="ru-RU"/>
        </w:rPr>
        <w:lastRenderedPageBreak/>
        <w:t>KORDAMISEKS: MIS ON MORFOLOOGIA?</w:t>
      </w:r>
      <w:r w:rsidR="00507F88" w:rsidRPr="000411B6">
        <w:rPr>
          <w:rFonts w:eastAsia="Times New Roman" w:cstheme="minorHAnsi"/>
          <w:b/>
          <w:bCs/>
          <w:color w:val="003366"/>
          <w:sz w:val="24"/>
          <w:szCs w:val="24"/>
          <w:lang w:val="fi-FI" w:eastAsia="ru-RU"/>
        </w:rPr>
        <w:t xml:space="preserve"> </w:t>
      </w:r>
      <w:r w:rsidR="00507F88" w:rsidRPr="000411B6">
        <w:rPr>
          <w:rFonts w:eastAsia="Times New Roman" w:cstheme="minorHAnsi"/>
          <w:bCs/>
          <w:color w:val="003366"/>
          <w:sz w:val="24"/>
          <w:szCs w:val="24"/>
          <w:lang w:val="fi-FI" w:eastAsia="ru-RU"/>
        </w:rPr>
        <w:t>Vasta küsimustele.</w:t>
      </w:r>
    </w:p>
    <w:p w14:paraId="05DA5868" w14:textId="6C3110C0" w:rsidR="00AE4BD3" w:rsidRPr="000411B6" w:rsidRDefault="00AE4BD3" w:rsidP="00E67232">
      <w:pPr>
        <w:spacing w:after="0" w:line="360" w:lineRule="auto"/>
        <w:rPr>
          <w:rFonts w:eastAsia="Times New Roman" w:cstheme="minorHAnsi"/>
          <w:color w:val="003366"/>
          <w:sz w:val="28"/>
          <w:szCs w:val="28"/>
          <w:lang w:val="fi-FI" w:eastAsia="ru-RU"/>
        </w:rPr>
      </w:pPr>
      <w:r w:rsidRPr="000411B6">
        <w:rPr>
          <w:rFonts w:eastAsia="Times New Roman" w:cstheme="minorHAnsi"/>
          <w:b/>
          <w:bCs/>
          <w:color w:val="003366"/>
          <w:sz w:val="28"/>
          <w:szCs w:val="28"/>
          <w:lang w:val="fi-FI" w:eastAsia="ru-RU"/>
        </w:rPr>
        <w:t>Morfoloogia</w:t>
      </w:r>
      <w:r w:rsidRPr="000411B6">
        <w:rPr>
          <w:rFonts w:eastAsia="Times New Roman" w:cstheme="minorHAnsi"/>
          <w:color w:val="003366"/>
          <w:sz w:val="28"/>
          <w:szCs w:val="28"/>
          <w:lang w:val="fi-FI" w:eastAsia="ru-RU"/>
        </w:rPr>
        <w:t xml:space="preserve"> eestikeelne nimetus on </w:t>
      </w:r>
      <w:r w:rsidR="006D192B" w:rsidRPr="006D192B">
        <w:rPr>
          <w:rFonts w:eastAsia="Times New Roman" w:cstheme="minorHAnsi"/>
          <w:color w:val="00B050"/>
          <w:sz w:val="28"/>
          <w:szCs w:val="28"/>
          <w:lang w:val="fi-FI" w:eastAsia="ru-RU"/>
        </w:rPr>
        <w:t>vormiõpetus</w:t>
      </w:r>
      <w:r w:rsidR="006D192B">
        <w:rPr>
          <w:rFonts w:eastAsia="Times New Roman" w:cstheme="minorHAnsi"/>
          <w:color w:val="003366"/>
          <w:sz w:val="28"/>
          <w:szCs w:val="28"/>
          <w:lang w:val="fi-FI" w:eastAsia="ru-RU"/>
        </w:rPr>
        <w:t>.</w:t>
      </w:r>
    </w:p>
    <w:p w14:paraId="247E4096" w14:textId="2EE9F23C" w:rsidR="00AE4BD3" w:rsidRPr="000411B6" w:rsidRDefault="00AE4BD3" w:rsidP="00E67232">
      <w:pPr>
        <w:spacing w:after="0" w:line="360" w:lineRule="auto"/>
        <w:rPr>
          <w:rFonts w:eastAsia="Times New Roman" w:cstheme="minorHAnsi"/>
          <w:color w:val="003366"/>
          <w:sz w:val="28"/>
          <w:szCs w:val="28"/>
          <w:lang w:val="fi-FI" w:eastAsia="ru-RU"/>
        </w:rPr>
      </w:pPr>
      <w:r w:rsidRPr="00360905">
        <w:rPr>
          <w:rFonts w:eastAsia="Times New Roman" w:cstheme="minorHAnsi"/>
          <w:b/>
          <w:color w:val="003366"/>
          <w:sz w:val="28"/>
          <w:szCs w:val="28"/>
          <w:lang w:val="fi-FI" w:eastAsia="ru-RU"/>
        </w:rPr>
        <w:t>Morfoloogia</w:t>
      </w:r>
      <w:r w:rsidR="00360905">
        <w:rPr>
          <w:rFonts w:eastAsia="Times New Roman" w:cstheme="minorHAnsi"/>
          <w:b/>
          <w:color w:val="003366"/>
          <w:sz w:val="28"/>
          <w:szCs w:val="28"/>
          <w:lang w:val="fi-FI" w:eastAsia="ru-RU"/>
        </w:rPr>
        <w:t xml:space="preserve"> põhiüksus on </w:t>
      </w:r>
      <w:r w:rsidR="006D192B" w:rsidRPr="006D192B">
        <w:rPr>
          <w:rFonts w:eastAsia="Times New Roman" w:cstheme="minorHAnsi"/>
          <w:color w:val="00B050"/>
          <w:sz w:val="28"/>
          <w:szCs w:val="28"/>
          <w:lang w:val="fi-FI" w:eastAsia="ru-RU"/>
        </w:rPr>
        <w:t>morfeem</w:t>
      </w:r>
      <w:r w:rsidR="006D192B">
        <w:rPr>
          <w:rFonts w:eastAsia="Times New Roman" w:cstheme="minorHAnsi"/>
          <w:color w:val="003366"/>
          <w:sz w:val="28"/>
          <w:szCs w:val="28"/>
          <w:lang w:val="fi-FI" w:eastAsia="ru-RU"/>
        </w:rPr>
        <w:t>.</w:t>
      </w:r>
    </w:p>
    <w:p w14:paraId="5FE84D9A" w14:textId="77777777" w:rsidR="006D192B" w:rsidRDefault="00AE4BD3" w:rsidP="00E67232">
      <w:pPr>
        <w:spacing w:after="0" w:line="360" w:lineRule="auto"/>
        <w:rPr>
          <w:rFonts w:eastAsia="Times New Roman" w:cstheme="minorHAnsi"/>
          <w:color w:val="003366"/>
          <w:sz w:val="28"/>
          <w:szCs w:val="28"/>
          <w:lang w:val="fi-FI" w:eastAsia="ru-RU"/>
        </w:rPr>
      </w:pPr>
      <w:r w:rsidRPr="000411B6">
        <w:rPr>
          <w:rFonts w:eastAsia="Times New Roman" w:cstheme="minorHAnsi"/>
          <w:color w:val="003366"/>
          <w:sz w:val="28"/>
          <w:szCs w:val="28"/>
          <w:lang w:val="fi-FI" w:eastAsia="ru-RU"/>
        </w:rPr>
        <w:t xml:space="preserve">Kas </w:t>
      </w:r>
      <w:r w:rsidRPr="000411B6">
        <w:rPr>
          <w:rFonts w:eastAsia="Times New Roman" w:cstheme="minorHAnsi"/>
          <w:b/>
          <w:bCs/>
          <w:color w:val="003366"/>
          <w:sz w:val="28"/>
          <w:szCs w:val="28"/>
          <w:lang w:val="fi-FI" w:eastAsia="ru-RU"/>
        </w:rPr>
        <w:t>vormimoodustus</w:t>
      </w:r>
      <w:r w:rsidRPr="000411B6">
        <w:rPr>
          <w:rFonts w:eastAsia="Times New Roman" w:cstheme="minorHAnsi"/>
          <w:color w:val="003366"/>
          <w:sz w:val="28"/>
          <w:szCs w:val="28"/>
          <w:lang w:val="fi-FI" w:eastAsia="ru-RU"/>
        </w:rPr>
        <w:t xml:space="preserve"> on </w:t>
      </w:r>
      <w:r w:rsidRPr="000411B6">
        <w:rPr>
          <w:rFonts w:eastAsia="Times New Roman" w:cstheme="minorHAnsi"/>
          <w:b/>
          <w:bCs/>
          <w:color w:val="003366"/>
          <w:sz w:val="28"/>
          <w:szCs w:val="28"/>
          <w:lang w:val="fi-FI" w:eastAsia="ru-RU"/>
        </w:rPr>
        <w:t>morfoloogiline süntees</w:t>
      </w:r>
      <w:r w:rsidRPr="000411B6">
        <w:rPr>
          <w:rFonts w:eastAsia="Times New Roman" w:cstheme="minorHAnsi"/>
          <w:color w:val="003366"/>
          <w:sz w:val="28"/>
          <w:szCs w:val="28"/>
          <w:lang w:val="fi-FI" w:eastAsia="ru-RU"/>
        </w:rPr>
        <w:t xml:space="preserve"> või </w:t>
      </w:r>
      <w:r w:rsidRPr="000411B6">
        <w:rPr>
          <w:rFonts w:eastAsia="Times New Roman" w:cstheme="minorHAnsi"/>
          <w:b/>
          <w:bCs/>
          <w:color w:val="003366"/>
          <w:sz w:val="28"/>
          <w:szCs w:val="28"/>
          <w:lang w:val="fi-FI" w:eastAsia="ru-RU"/>
        </w:rPr>
        <w:t>analüüs</w:t>
      </w:r>
      <w:r w:rsidRPr="000411B6">
        <w:rPr>
          <w:rFonts w:eastAsia="Times New Roman" w:cstheme="minorHAnsi"/>
          <w:color w:val="003366"/>
          <w:sz w:val="28"/>
          <w:szCs w:val="28"/>
          <w:lang w:val="fi-FI" w:eastAsia="ru-RU"/>
        </w:rPr>
        <w:t>?</w:t>
      </w:r>
    </w:p>
    <w:p w14:paraId="1A8073D1" w14:textId="56EF1C3D" w:rsidR="00AE4BD3" w:rsidRPr="000411B6" w:rsidRDefault="006D192B" w:rsidP="00E67232">
      <w:pPr>
        <w:spacing w:after="0" w:line="360" w:lineRule="auto"/>
        <w:rPr>
          <w:rFonts w:eastAsia="Times New Roman" w:cstheme="minorHAnsi"/>
          <w:color w:val="003366"/>
          <w:sz w:val="28"/>
          <w:szCs w:val="28"/>
          <w:lang w:val="fi-FI" w:eastAsia="ru-RU"/>
        </w:rPr>
      </w:pPr>
      <w:r w:rsidRPr="006D192B">
        <w:rPr>
          <w:rFonts w:eastAsia="Times New Roman" w:cstheme="minorHAnsi"/>
          <w:color w:val="00B050"/>
          <w:sz w:val="28"/>
          <w:szCs w:val="28"/>
          <w:lang w:val="fi-FI" w:eastAsia="ru-RU"/>
        </w:rPr>
        <w:t>Vormimoodustus on morfoloogiline süntees</w:t>
      </w:r>
      <w:r>
        <w:rPr>
          <w:rFonts w:eastAsia="Times New Roman" w:cstheme="minorHAnsi"/>
          <w:color w:val="003366"/>
          <w:sz w:val="28"/>
          <w:szCs w:val="28"/>
          <w:lang w:val="fi-FI" w:eastAsia="ru-RU"/>
        </w:rPr>
        <w:t>.</w:t>
      </w:r>
    </w:p>
    <w:p w14:paraId="090C889F" w14:textId="77777777" w:rsidR="006D192B" w:rsidRDefault="00AE4BD3" w:rsidP="00E67232">
      <w:pPr>
        <w:spacing w:after="0" w:line="360" w:lineRule="auto"/>
        <w:rPr>
          <w:rFonts w:eastAsia="Times New Roman" w:cstheme="minorHAnsi"/>
          <w:color w:val="003366"/>
          <w:sz w:val="28"/>
          <w:szCs w:val="28"/>
          <w:lang w:val="fi-FI" w:eastAsia="ru-RU"/>
        </w:rPr>
      </w:pPr>
      <w:r w:rsidRPr="00360905">
        <w:rPr>
          <w:rFonts w:eastAsia="Times New Roman" w:cstheme="minorHAnsi"/>
          <w:b/>
          <w:color w:val="003366"/>
          <w:sz w:val="28"/>
          <w:szCs w:val="28"/>
          <w:lang w:val="fi-FI" w:eastAsia="ru-RU"/>
        </w:rPr>
        <w:t>Mitu</w:t>
      </w:r>
      <w:r w:rsidR="00507F88" w:rsidRPr="00360905">
        <w:rPr>
          <w:rFonts w:eastAsia="Times New Roman" w:cstheme="minorHAnsi"/>
          <w:b/>
          <w:color w:val="003366"/>
          <w:sz w:val="28"/>
          <w:szCs w:val="28"/>
          <w:lang w:val="fi-FI" w:eastAsia="ru-RU"/>
        </w:rPr>
        <w:t xml:space="preserve"> grammatilist tähendust</w:t>
      </w:r>
      <w:r w:rsidR="00507F88" w:rsidRPr="000411B6">
        <w:rPr>
          <w:rFonts w:eastAsia="Times New Roman" w:cstheme="minorHAnsi"/>
          <w:color w:val="003366"/>
          <w:sz w:val="28"/>
          <w:szCs w:val="28"/>
          <w:lang w:val="fi-FI" w:eastAsia="ru-RU"/>
        </w:rPr>
        <w:t xml:space="preserve"> väljenda</w:t>
      </w:r>
      <w:r w:rsidRPr="000411B6">
        <w:rPr>
          <w:rFonts w:eastAsia="Times New Roman" w:cstheme="minorHAnsi"/>
          <w:color w:val="003366"/>
          <w:sz w:val="28"/>
          <w:szCs w:val="28"/>
          <w:lang w:val="fi-FI" w:eastAsia="ru-RU"/>
        </w:rPr>
        <w:t xml:space="preserve">b </w:t>
      </w:r>
      <w:r w:rsidRPr="000411B6">
        <w:rPr>
          <w:rFonts w:eastAsia="Times New Roman" w:cstheme="minorHAnsi"/>
          <w:i/>
          <w:iCs/>
          <w:color w:val="003366"/>
          <w:sz w:val="28"/>
          <w:szCs w:val="28"/>
          <w:lang w:val="fi-FI" w:eastAsia="ru-RU"/>
        </w:rPr>
        <w:t>-sime</w:t>
      </w:r>
      <w:r w:rsidRPr="000411B6">
        <w:rPr>
          <w:rFonts w:eastAsia="Times New Roman" w:cstheme="minorHAnsi"/>
          <w:color w:val="003366"/>
          <w:sz w:val="28"/>
          <w:szCs w:val="28"/>
          <w:lang w:val="fi-FI" w:eastAsia="ru-RU"/>
        </w:rPr>
        <w:t xml:space="preserve"> sõnavormis </w:t>
      </w:r>
      <w:r w:rsidRPr="000411B6">
        <w:rPr>
          <w:rFonts w:eastAsia="Times New Roman" w:cstheme="minorHAnsi"/>
          <w:i/>
          <w:iCs/>
          <w:color w:val="003366"/>
          <w:sz w:val="28"/>
          <w:szCs w:val="28"/>
          <w:lang w:val="fi-FI" w:eastAsia="ru-RU"/>
        </w:rPr>
        <w:t>elasime</w:t>
      </w:r>
      <w:r w:rsidRPr="000411B6">
        <w:rPr>
          <w:rFonts w:eastAsia="Times New Roman" w:cstheme="minorHAnsi"/>
          <w:color w:val="003366"/>
          <w:sz w:val="28"/>
          <w:szCs w:val="28"/>
          <w:lang w:val="fi-FI" w:eastAsia="ru-RU"/>
        </w:rPr>
        <w:t>?</w:t>
      </w:r>
    </w:p>
    <w:p w14:paraId="4CE7CAAD" w14:textId="7431930A" w:rsidR="00AE4BD3" w:rsidRPr="000411B6" w:rsidRDefault="006D192B" w:rsidP="00E67232">
      <w:pPr>
        <w:spacing w:after="0" w:line="360" w:lineRule="auto"/>
        <w:rPr>
          <w:rFonts w:eastAsia="Times New Roman" w:cstheme="minorHAnsi"/>
          <w:color w:val="003366"/>
          <w:sz w:val="28"/>
          <w:szCs w:val="28"/>
          <w:lang w:val="fi-FI" w:eastAsia="ru-RU"/>
        </w:rPr>
      </w:pPr>
      <w:r>
        <w:rPr>
          <w:rFonts w:eastAsia="Times New Roman" w:cstheme="minorHAnsi"/>
          <w:color w:val="003366"/>
          <w:sz w:val="28"/>
          <w:szCs w:val="28"/>
          <w:lang w:val="fi-FI" w:eastAsia="ru-RU"/>
        </w:rPr>
        <w:t>Väljendab mineviku aeg ja mitmuse isik.</w:t>
      </w:r>
    </w:p>
    <w:p w14:paraId="73574010" w14:textId="0E54708B" w:rsidR="00AE4BD3" w:rsidRDefault="00AE4BD3" w:rsidP="00E67232">
      <w:pPr>
        <w:spacing w:after="0" w:line="360" w:lineRule="auto"/>
        <w:rPr>
          <w:rFonts w:eastAsia="Times New Roman" w:cstheme="minorHAnsi"/>
          <w:color w:val="003366"/>
          <w:sz w:val="28"/>
          <w:szCs w:val="28"/>
          <w:lang w:val="fi-FI" w:eastAsia="ru-RU"/>
        </w:rPr>
      </w:pPr>
      <w:r w:rsidRPr="000411B6">
        <w:rPr>
          <w:rFonts w:eastAsia="Times New Roman" w:cstheme="minorHAnsi"/>
          <w:color w:val="003366"/>
          <w:sz w:val="28"/>
          <w:szCs w:val="28"/>
          <w:lang w:val="fi-FI" w:eastAsia="ru-RU"/>
        </w:rPr>
        <w:t xml:space="preserve">Kas </w:t>
      </w:r>
      <w:r w:rsidRPr="000411B6">
        <w:rPr>
          <w:rFonts w:eastAsia="Times New Roman" w:cstheme="minorHAnsi"/>
          <w:i/>
          <w:iCs/>
          <w:color w:val="003366"/>
          <w:sz w:val="28"/>
          <w:szCs w:val="28"/>
          <w:lang w:val="fi-FI" w:eastAsia="ru-RU"/>
        </w:rPr>
        <w:t xml:space="preserve">lill </w:t>
      </w:r>
      <w:r w:rsidRPr="000411B6">
        <w:rPr>
          <w:rFonts w:eastAsia="Times New Roman" w:cstheme="minorHAnsi"/>
          <w:color w:val="003366"/>
          <w:sz w:val="28"/>
          <w:szCs w:val="28"/>
          <w:lang w:val="fi-FI" w:eastAsia="ru-RU"/>
        </w:rPr>
        <w:t xml:space="preserve">’õitsev taim’ on </w:t>
      </w:r>
      <w:r w:rsidRPr="000411B6">
        <w:rPr>
          <w:rFonts w:eastAsia="Times New Roman" w:cstheme="minorHAnsi"/>
          <w:b/>
          <w:bCs/>
          <w:color w:val="003366"/>
          <w:sz w:val="28"/>
          <w:szCs w:val="28"/>
          <w:lang w:val="fi-FI" w:eastAsia="ru-RU"/>
        </w:rPr>
        <w:t>leksikaalne</w:t>
      </w:r>
      <w:r w:rsidRPr="000411B6">
        <w:rPr>
          <w:rFonts w:eastAsia="Times New Roman" w:cstheme="minorHAnsi"/>
          <w:color w:val="003366"/>
          <w:sz w:val="28"/>
          <w:szCs w:val="28"/>
          <w:lang w:val="fi-FI" w:eastAsia="ru-RU"/>
        </w:rPr>
        <w:t xml:space="preserve"> või </w:t>
      </w:r>
      <w:r w:rsidRPr="000411B6">
        <w:rPr>
          <w:rFonts w:eastAsia="Times New Roman" w:cstheme="minorHAnsi"/>
          <w:b/>
          <w:bCs/>
          <w:color w:val="003366"/>
          <w:sz w:val="28"/>
          <w:szCs w:val="28"/>
          <w:lang w:val="fi-FI" w:eastAsia="ru-RU"/>
        </w:rPr>
        <w:t>grammatiline tähendus</w:t>
      </w:r>
      <w:r w:rsidRPr="000411B6">
        <w:rPr>
          <w:rFonts w:eastAsia="Times New Roman" w:cstheme="minorHAnsi"/>
          <w:color w:val="003366"/>
          <w:sz w:val="28"/>
          <w:szCs w:val="28"/>
          <w:lang w:val="fi-FI" w:eastAsia="ru-RU"/>
        </w:rPr>
        <w:t xml:space="preserve">? </w:t>
      </w:r>
    </w:p>
    <w:p w14:paraId="17FE7647" w14:textId="1570FF51" w:rsidR="006D192B" w:rsidRPr="000411B6" w:rsidRDefault="006D192B" w:rsidP="00E67232">
      <w:pPr>
        <w:spacing w:after="0" w:line="360" w:lineRule="auto"/>
        <w:rPr>
          <w:rFonts w:eastAsia="Times New Roman" w:cstheme="minorHAnsi"/>
          <w:color w:val="003366"/>
          <w:sz w:val="28"/>
          <w:szCs w:val="28"/>
          <w:lang w:val="fi-FI" w:eastAsia="ru-RU"/>
        </w:rPr>
      </w:pPr>
      <w:r w:rsidRPr="006D192B">
        <w:rPr>
          <w:rFonts w:eastAsia="Times New Roman" w:cstheme="minorHAnsi"/>
          <w:color w:val="00B050"/>
          <w:sz w:val="28"/>
          <w:szCs w:val="28"/>
          <w:lang w:val="fi-FI" w:eastAsia="ru-RU"/>
        </w:rPr>
        <w:t>See on leksikaalne tähendus, et see on sõna põhiväärtus ja eraldiseisev tähendus</w:t>
      </w:r>
      <w:r>
        <w:rPr>
          <w:rFonts w:eastAsia="Times New Roman" w:cstheme="minorHAnsi"/>
          <w:color w:val="003366"/>
          <w:sz w:val="28"/>
          <w:szCs w:val="28"/>
          <w:lang w:val="fi-FI" w:eastAsia="ru-RU"/>
        </w:rPr>
        <w:t>.</w:t>
      </w:r>
    </w:p>
    <w:p w14:paraId="75419142" w14:textId="77777777" w:rsidR="00360905" w:rsidRDefault="00AE4BD3" w:rsidP="00E67232">
      <w:pPr>
        <w:spacing w:after="0" w:line="360" w:lineRule="auto"/>
        <w:rPr>
          <w:rFonts w:eastAsia="Times New Roman" w:cstheme="minorHAnsi"/>
          <w:color w:val="003366"/>
          <w:sz w:val="28"/>
          <w:szCs w:val="28"/>
          <w:lang w:val="fi-FI" w:eastAsia="ru-RU"/>
        </w:rPr>
      </w:pPr>
      <w:r w:rsidRPr="000411B6">
        <w:rPr>
          <w:rFonts w:eastAsia="Times New Roman" w:cstheme="minorHAnsi"/>
          <w:color w:val="003366"/>
          <w:sz w:val="28"/>
          <w:szCs w:val="28"/>
          <w:lang w:val="fi-FI" w:eastAsia="ru-RU"/>
        </w:rPr>
        <w:t xml:space="preserve">Kas võib juhtuda, et </w:t>
      </w:r>
      <w:r w:rsidRPr="00360905">
        <w:rPr>
          <w:rFonts w:eastAsia="Times New Roman" w:cstheme="minorHAnsi"/>
          <w:b/>
          <w:color w:val="003366"/>
          <w:sz w:val="28"/>
          <w:szCs w:val="28"/>
          <w:lang w:val="fi-FI" w:eastAsia="ru-RU"/>
        </w:rPr>
        <w:t>sõnal on ainult üks sõnavorm</w:t>
      </w:r>
      <w:r w:rsidRPr="000411B6">
        <w:rPr>
          <w:rFonts w:eastAsia="Times New Roman" w:cstheme="minorHAnsi"/>
          <w:color w:val="003366"/>
          <w:sz w:val="28"/>
          <w:szCs w:val="28"/>
          <w:lang w:val="fi-FI" w:eastAsia="ru-RU"/>
        </w:rPr>
        <w:t xml:space="preserve">? </w:t>
      </w:r>
      <w:r w:rsidR="00360905">
        <w:rPr>
          <w:rFonts w:eastAsia="Times New Roman" w:cstheme="minorHAnsi"/>
          <w:color w:val="003366"/>
          <w:sz w:val="28"/>
          <w:szCs w:val="28"/>
          <w:lang w:val="fi-FI" w:eastAsia="ru-RU"/>
        </w:rPr>
        <w:t>Kui jah, palun põhjenda.</w:t>
      </w:r>
    </w:p>
    <w:p w14:paraId="6F6E7D18" w14:textId="3C4BB7E3" w:rsidR="00AE4BD3" w:rsidRPr="006D192B" w:rsidRDefault="006D192B" w:rsidP="00E67232">
      <w:pPr>
        <w:spacing w:after="0" w:line="360" w:lineRule="auto"/>
        <w:rPr>
          <w:rFonts w:eastAsia="Times New Roman" w:cstheme="minorHAnsi"/>
          <w:color w:val="00B050"/>
          <w:sz w:val="28"/>
          <w:szCs w:val="28"/>
          <w:lang w:val="fi-FI" w:eastAsia="ru-RU"/>
        </w:rPr>
      </w:pPr>
      <w:r w:rsidRPr="006D192B">
        <w:rPr>
          <w:rFonts w:eastAsia="Times New Roman" w:cstheme="minorHAnsi"/>
          <w:color w:val="00B050"/>
          <w:sz w:val="28"/>
          <w:szCs w:val="28"/>
          <w:lang w:val="fi-FI" w:eastAsia="ru-RU"/>
        </w:rPr>
        <w:t>Jah, seda võib esineda nt sõnadel, mis on puhtalt tüvitud ja ei muutu grammatilistes vormides.</w:t>
      </w:r>
    </w:p>
    <w:p w14:paraId="7CC2061D" w14:textId="77777777" w:rsidR="0023169D" w:rsidRDefault="00AE4BD3" w:rsidP="00E67232">
      <w:pPr>
        <w:spacing w:after="0" w:line="360" w:lineRule="auto"/>
        <w:rPr>
          <w:rFonts w:eastAsia="Times New Roman" w:cstheme="minorHAnsi"/>
          <w:i/>
          <w:iCs/>
          <w:color w:val="003366"/>
          <w:sz w:val="28"/>
          <w:szCs w:val="28"/>
          <w:lang w:val="fi-FI" w:eastAsia="ru-RU"/>
        </w:rPr>
      </w:pPr>
      <w:r w:rsidRPr="000411B6">
        <w:rPr>
          <w:rFonts w:eastAsia="Times New Roman" w:cstheme="minorHAnsi"/>
          <w:color w:val="003366"/>
          <w:sz w:val="28"/>
          <w:szCs w:val="28"/>
          <w:lang w:val="fi-FI" w:eastAsia="ru-RU"/>
        </w:rPr>
        <w:t xml:space="preserve">Kas sõna </w:t>
      </w:r>
      <w:r w:rsidRPr="000411B6">
        <w:rPr>
          <w:rFonts w:eastAsia="Times New Roman" w:cstheme="minorHAnsi"/>
          <w:i/>
          <w:iCs/>
          <w:color w:val="003366"/>
          <w:sz w:val="28"/>
          <w:szCs w:val="28"/>
          <w:lang w:val="fi-FI" w:eastAsia="ru-RU"/>
        </w:rPr>
        <w:t>külmik</w:t>
      </w:r>
      <w:r w:rsidRPr="000411B6">
        <w:rPr>
          <w:rFonts w:eastAsia="Times New Roman" w:cstheme="minorHAnsi"/>
          <w:color w:val="003366"/>
          <w:sz w:val="28"/>
          <w:szCs w:val="28"/>
          <w:lang w:val="fi-FI" w:eastAsia="ru-RU"/>
        </w:rPr>
        <w:t xml:space="preserve"> on tuletatud sõna või liitsõna? </w:t>
      </w:r>
      <w:r w:rsidR="00360905" w:rsidRPr="00360905">
        <w:rPr>
          <w:rFonts w:eastAsia="Times New Roman" w:cstheme="minorHAnsi"/>
          <w:i/>
          <w:color w:val="003366"/>
          <w:sz w:val="28"/>
          <w:szCs w:val="28"/>
          <w:lang w:val="fi-FI" w:eastAsia="ru-RU"/>
        </w:rPr>
        <w:t>Külmkapp</w:t>
      </w:r>
      <w:r w:rsidR="00360905">
        <w:rPr>
          <w:rFonts w:eastAsia="Times New Roman" w:cstheme="minorHAnsi"/>
          <w:color w:val="003366"/>
          <w:sz w:val="28"/>
          <w:szCs w:val="28"/>
          <w:lang w:val="fi-FI" w:eastAsia="ru-RU"/>
        </w:rPr>
        <w:t>?</w:t>
      </w:r>
    </w:p>
    <w:p w14:paraId="3A71853D" w14:textId="13A3D9EB" w:rsidR="00507F88" w:rsidRPr="000411B6" w:rsidRDefault="00507F88" w:rsidP="00E67232">
      <w:pPr>
        <w:spacing w:after="0" w:line="360" w:lineRule="auto"/>
        <w:rPr>
          <w:rFonts w:eastAsia="Times New Roman" w:cstheme="minorHAnsi"/>
          <w:color w:val="003366"/>
          <w:sz w:val="28"/>
          <w:szCs w:val="28"/>
          <w:lang w:val="fi-FI" w:eastAsia="ru-RU"/>
        </w:rPr>
      </w:pPr>
      <w:r w:rsidRPr="00360905">
        <w:rPr>
          <w:rFonts w:eastAsia="Times New Roman" w:cstheme="minorHAnsi"/>
          <w:i/>
          <w:color w:val="003366"/>
          <w:sz w:val="28"/>
          <w:szCs w:val="28"/>
          <w:lang w:val="fi-FI" w:eastAsia="ru-RU"/>
        </w:rPr>
        <w:t>Külmik</w:t>
      </w:r>
      <w:r w:rsidRPr="000411B6">
        <w:rPr>
          <w:rFonts w:eastAsia="Times New Roman" w:cstheme="minorHAnsi"/>
          <w:color w:val="003366"/>
          <w:sz w:val="28"/>
          <w:szCs w:val="28"/>
          <w:lang w:val="fi-FI" w:eastAsia="ru-RU"/>
        </w:rPr>
        <w:t xml:space="preserve"> on </w:t>
      </w:r>
      <w:r w:rsidR="006D192B" w:rsidRPr="006D192B">
        <w:rPr>
          <w:rFonts w:eastAsia="Times New Roman" w:cstheme="minorHAnsi"/>
          <w:color w:val="00B050"/>
          <w:sz w:val="28"/>
          <w:szCs w:val="28"/>
          <w:lang w:val="fi-FI" w:eastAsia="ru-RU"/>
        </w:rPr>
        <w:t>tuletatud sõna</w:t>
      </w:r>
      <w:r w:rsidR="006D192B">
        <w:rPr>
          <w:rFonts w:eastAsia="Times New Roman" w:cstheme="minorHAnsi"/>
          <w:color w:val="003366"/>
          <w:sz w:val="28"/>
          <w:szCs w:val="28"/>
          <w:lang w:val="fi-FI" w:eastAsia="ru-RU"/>
        </w:rPr>
        <w:t>.</w:t>
      </w:r>
    </w:p>
    <w:p w14:paraId="301154FF" w14:textId="14F3FC12" w:rsidR="00360905" w:rsidRPr="000411B6" w:rsidRDefault="00360905" w:rsidP="00360905">
      <w:pPr>
        <w:spacing w:after="0" w:line="360" w:lineRule="auto"/>
        <w:rPr>
          <w:rFonts w:eastAsia="Times New Roman" w:cstheme="minorHAnsi"/>
          <w:color w:val="003366"/>
          <w:sz w:val="28"/>
          <w:szCs w:val="28"/>
          <w:lang w:val="fi-FI" w:eastAsia="ru-RU"/>
        </w:rPr>
      </w:pPr>
      <w:r>
        <w:rPr>
          <w:rFonts w:eastAsia="Times New Roman" w:cstheme="minorHAnsi"/>
          <w:i/>
          <w:color w:val="003366"/>
          <w:sz w:val="28"/>
          <w:szCs w:val="28"/>
          <w:lang w:val="fi-FI" w:eastAsia="ru-RU"/>
        </w:rPr>
        <w:t>Külmkapp</w:t>
      </w:r>
      <w:r w:rsidRPr="000411B6">
        <w:rPr>
          <w:rFonts w:eastAsia="Times New Roman" w:cstheme="minorHAnsi"/>
          <w:color w:val="003366"/>
          <w:sz w:val="28"/>
          <w:szCs w:val="28"/>
          <w:lang w:val="fi-FI" w:eastAsia="ru-RU"/>
        </w:rPr>
        <w:t xml:space="preserve"> on </w:t>
      </w:r>
      <w:r w:rsidR="006D192B" w:rsidRPr="006D192B">
        <w:rPr>
          <w:rFonts w:eastAsia="Times New Roman" w:cstheme="minorHAnsi"/>
          <w:color w:val="00B050"/>
          <w:sz w:val="28"/>
          <w:szCs w:val="28"/>
          <w:lang w:val="fi-FI" w:eastAsia="ru-RU"/>
        </w:rPr>
        <w:t>liitsõna</w:t>
      </w:r>
      <w:r w:rsidR="006D192B">
        <w:rPr>
          <w:rFonts w:eastAsia="Times New Roman" w:cstheme="minorHAnsi"/>
          <w:color w:val="003366"/>
          <w:sz w:val="28"/>
          <w:szCs w:val="28"/>
          <w:lang w:val="fi-FI" w:eastAsia="ru-RU"/>
        </w:rPr>
        <w:t>.</w:t>
      </w:r>
    </w:p>
    <w:p w14:paraId="23F67A54" w14:textId="28048048" w:rsidR="00AE4BD3" w:rsidRDefault="00AE4BD3" w:rsidP="00E67232">
      <w:pPr>
        <w:spacing w:after="0" w:line="360" w:lineRule="auto"/>
        <w:rPr>
          <w:rFonts w:eastAsia="Times New Roman" w:cstheme="minorHAnsi"/>
          <w:color w:val="003366"/>
          <w:sz w:val="28"/>
          <w:szCs w:val="28"/>
          <w:lang w:val="fi-FI" w:eastAsia="ru-RU"/>
        </w:rPr>
      </w:pPr>
      <w:r w:rsidRPr="000411B6">
        <w:rPr>
          <w:rFonts w:eastAsia="Times New Roman" w:cstheme="minorHAnsi"/>
          <w:color w:val="003366"/>
          <w:sz w:val="28"/>
          <w:szCs w:val="28"/>
          <w:lang w:val="fi-FI" w:eastAsia="ru-RU"/>
        </w:rPr>
        <w:t xml:space="preserve">Kas </w:t>
      </w:r>
      <w:r w:rsidRPr="000411B6">
        <w:rPr>
          <w:rFonts w:eastAsia="Times New Roman" w:cstheme="minorHAnsi"/>
          <w:i/>
          <w:iCs/>
          <w:color w:val="003366"/>
          <w:sz w:val="28"/>
          <w:szCs w:val="28"/>
          <w:lang w:val="fi-FI" w:eastAsia="ru-RU"/>
        </w:rPr>
        <w:t>eales</w:t>
      </w:r>
      <w:r w:rsidRPr="000411B6">
        <w:rPr>
          <w:rFonts w:eastAsia="Times New Roman" w:cstheme="minorHAnsi"/>
          <w:color w:val="003366"/>
          <w:sz w:val="28"/>
          <w:szCs w:val="28"/>
          <w:lang w:val="fi-FI" w:eastAsia="ru-RU"/>
        </w:rPr>
        <w:t xml:space="preserve"> on </w:t>
      </w:r>
      <w:r w:rsidRPr="00360905">
        <w:rPr>
          <w:rFonts w:eastAsia="Times New Roman" w:cstheme="minorHAnsi"/>
          <w:b/>
          <w:color w:val="003366"/>
          <w:sz w:val="28"/>
          <w:szCs w:val="28"/>
          <w:lang w:val="fi-FI" w:eastAsia="ru-RU"/>
        </w:rPr>
        <w:t>vaba või seotud morfeem</w:t>
      </w:r>
      <w:r w:rsidRPr="000411B6">
        <w:rPr>
          <w:rFonts w:eastAsia="Times New Roman" w:cstheme="minorHAnsi"/>
          <w:color w:val="003366"/>
          <w:sz w:val="28"/>
          <w:szCs w:val="28"/>
          <w:lang w:val="fi-FI" w:eastAsia="ru-RU"/>
        </w:rPr>
        <w:t xml:space="preserve">? </w:t>
      </w:r>
    </w:p>
    <w:p w14:paraId="312C5485" w14:textId="06A23486" w:rsidR="004721A0" w:rsidRPr="004721A0" w:rsidRDefault="004721A0" w:rsidP="00E67232">
      <w:pPr>
        <w:spacing w:after="0" w:line="360" w:lineRule="auto"/>
        <w:rPr>
          <w:rFonts w:eastAsia="Times New Roman" w:cstheme="minorHAnsi"/>
          <w:color w:val="00B050"/>
          <w:sz w:val="28"/>
          <w:szCs w:val="28"/>
          <w:lang w:val="fi-FI" w:eastAsia="ru-RU"/>
        </w:rPr>
      </w:pPr>
      <w:r w:rsidRPr="004721A0">
        <w:rPr>
          <w:rFonts w:eastAsia="Times New Roman" w:cstheme="minorHAnsi"/>
          <w:color w:val="00B050"/>
          <w:sz w:val="28"/>
          <w:szCs w:val="28"/>
          <w:lang w:val="fi-FI" w:eastAsia="ru-RU"/>
        </w:rPr>
        <w:t>See on vaba morfeem.</w:t>
      </w:r>
    </w:p>
    <w:p w14:paraId="41BFAB21" w14:textId="7FBE351E" w:rsidR="00AE4BD3" w:rsidRPr="000411B6" w:rsidRDefault="00AE4BD3" w:rsidP="00E67232">
      <w:pPr>
        <w:spacing w:after="0" w:line="360" w:lineRule="auto"/>
        <w:rPr>
          <w:rFonts w:eastAsia="Times New Roman" w:cstheme="minorHAnsi"/>
          <w:color w:val="003366"/>
          <w:sz w:val="28"/>
          <w:szCs w:val="28"/>
          <w:lang w:val="fi-FI" w:eastAsia="ru-RU"/>
        </w:rPr>
      </w:pPr>
      <w:r w:rsidRPr="000411B6">
        <w:rPr>
          <w:rFonts w:eastAsia="Times New Roman" w:cstheme="minorHAnsi"/>
          <w:color w:val="003366"/>
          <w:sz w:val="28"/>
          <w:szCs w:val="28"/>
          <w:lang w:val="fi-FI" w:eastAsia="ru-RU"/>
        </w:rPr>
        <w:t xml:space="preserve">Mis tüüpi on morf </w:t>
      </w:r>
      <w:r w:rsidRPr="000411B6">
        <w:rPr>
          <w:rFonts w:eastAsia="Times New Roman" w:cstheme="minorHAnsi"/>
          <w:i/>
          <w:iCs/>
          <w:color w:val="003366"/>
          <w:sz w:val="28"/>
          <w:szCs w:val="28"/>
          <w:lang w:val="fi-FI" w:eastAsia="ru-RU"/>
        </w:rPr>
        <w:t>vaata</w:t>
      </w:r>
      <w:r w:rsidRPr="000411B6">
        <w:rPr>
          <w:rFonts w:eastAsia="Times New Roman" w:cstheme="minorHAnsi"/>
          <w:color w:val="003366"/>
          <w:sz w:val="28"/>
          <w:szCs w:val="28"/>
          <w:lang w:val="fi-FI" w:eastAsia="ru-RU"/>
        </w:rPr>
        <w:t xml:space="preserve">? </w:t>
      </w:r>
      <w:r w:rsidRPr="000411B6">
        <w:rPr>
          <w:rFonts w:eastAsia="Times New Roman" w:cstheme="minorHAnsi"/>
          <w:i/>
          <w:iCs/>
          <w:color w:val="003366"/>
          <w:sz w:val="28"/>
          <w:szCs w:val="28"/>
          <w:lang w:val="fi-FI" w:eastAsia="ru-RU"/>
        </w:rPr>
        <w:t>uhi-</w:t>
      </w:r>
      <w:r w:rsidRPr="000411B6">
        <w:rPr>
          <w:rFonts w:eastAsia="Times New Roman" w:cstheme="minorHAnsi"/>
          <w:color w:val="003366"/>
          <w:sz w:val="28"/>
          <w:szCs w:val="28"/>
          <w:lang w:val="fi-FI" w:eastAsia="ru-RU"/>
        </w:rPr>
        <w:t xml:space="preserve"> sõnas </w:t>
      </w:r>
      <w:r w:rsidRPr="000411B6">
        <w:rPr>
          <w:rFonts w:eastAsia="Times New Roman" w:cstheme="minorHAnsi"/>
          <w:i/>
          <w:iCs/>
          <w:color w:val="003366"/>
          <w:sz w:val="28"/>
          <w:szCs w:val="28"/>
          <w:lang w:val="fi-FI" w:eastAsia="ru-RU"/>
        </w:rPr>
        <w:t>uhiuus</w:t>
      </w:r>
      <w:r w:rsidRPr="000411B6">
        <w:rPr>
          <w:rFonts w:eastAsia="Times New Roman" w:cstheme="minorHAnsi"/>
          <w:color w:val="003366"/>
          <w:sz w:val="28"/>
          <w:szCs w:val="28"/>
          <w:lang w:val="fi-FI" w:eastAsia="ru-RU"/>
        </w:rPr>
        <w:t>? -</w:t>
      </w:r>
      <w:r w:rsidRPr="000411B6">
        <w:rPr>
          <w:rFonts w:eastAsia="Times New Roman" w:cstheme="minorHAnsi"/>
          <w:i/>
          <w:iCs/>
          <w:color w:val="003366"/>
          <w:sz w:val="28"/>
          <w:szCs w:val="28"/>
          <w:lang w:val="fi-FI" w:eastAsia="ru-RU"/>
        </w:rPr>
        <w:t>ki</w:t>
      </w:r>
      <w:r w:rsidRPr="000411B6">
        <w:rPr>
          <w:rFonts w:eastAsia="Times New Roman" w:cstheme="minorHAnsi"/>
          <w:color w:val="003366"/>
          <w:sz w:val="28"/>
          <w:szCs w:val="28"/>
          <w:lang w:val="fi-FI" w:eastAsia="ru-RU"/>
        </w:rPr>
        <w:t xml:space="preserve"> sõnas </w:t>
      </w:r>
      <w:r w:rsidRPr="000411B6">
        <w:rPr>
          <w:rFonts w:eastAsia="Times New Roman" w:cstheme="minorHAnsi"/>
          <w:i/>
          <w:iCs/>
          <w:color w:val="003366"/>
          <w:sz w:val="28"/>
          <w:szCs w:val="28"/>
          <w:lang w:val="fi-FI" w:eastAsia="ru-RU"/>
        </w:rPr>
        <w:t>miski</w:t>
      </w:r>
      <w:r w:rsidRPr="000411B6">
        <w:rPr>
          <w:rFonts w:eastAsia="Times New Roman" w:cstheme="minorHAnsi"/>
          <w:color w:val="003366"/>
          <w:sz w:val="28"/>
          <w:szCs w:val="28"/>
          <w:lang w:val="fi-FI" w:eastAsia="ru-RU"/>
        </w:rPr>
        <w:t xml:space="preserve">? </w:t>
      </w:r>
      <w:r w:rsidR="0023169D">
        <w:rPr>
          <w:rFonts w:eastAsia="Times New Roman" w:cstheme="minorHAnsi"/>
          <w:color w:val="003366"/>
          <w:sz w:val="28"/>
          <w:szCs w:val="28"/>
          <w:lang w:val="fi-FI" w:eastAsia="ru-RU"/>
        </w:rPr>
        <w:t>-</w:t>
      </w:r>
      <w:r w:rsidRPr="000411B6">
        <w:rPr>
          <w:rFonts w:eastAsia="Times New Roman" w:cstheme="minorHAnsi"/>
          <w:i/>
          <w:iCs/>
          <w:color w:val="003366"/>
          <w:sz w:val="28"/>
          <w:szCs w:val="28"/>
          <w:lang w:val="fi-FI" w:eastAsia="ru-RU"/>
        </w:rPr>
        <w:t>u</w:t>
      </w:r>
      <w:r w:rsidRPr="000411B6">
        <w:rPr>
          <w:rFonts w:eastAsia="Times New Roman" w:cstheme="minorHAnsi"/>
          <w:color w:val="003366"/>
          <w:sz w:val="28"/>
          <w:szCs w:val="28"/>
          <w:lang w:val="fi-FI" w:eastAsia="ru-RU"/>
        </w:rPr>
        <w:t xml:space="preserve"> sõnas </w:t>
      </w:r>
      <w:r w:rsidRPr="000411B6">
        <w:rPr>
          <w:rFonts w:eastAsia="Times New Roman" w:cstheme="minorHAnsi"/>
          <w:i/>
          <w:iCs/>
          <w:color w:val="003366"/>
          <w:sz w:val="28"/>
          <w:szCs w:val="28"/>
          <w:lang w:val="fi-FI" w:eastAsia="ru-RU"/>
        </w:rPr>
        <w:t>sõpru</w:t>
      </w:r>
      <w:r w:rsidRPr="000411B6">
        <w:rPr>
          <w:rFonts w:eastAsia="Times New Roman" w:cstheme="minorHAnsi"/>
          <w:color w:val="003366"/>
          <w:sz w:val="28"/>
          <w:szCs w:val="28"/>
          <w:lang w:val="fi-FI" w:eastAsia="ru-RU"/>
        </w:rPr>
        <w:t xml:space="preserve">? </w:t>
      </w:r>
      <w:r w:rsidR="00507F88" w:rsidRPr="000411B6">
        <w:rPr>
          <w:rFonts w:eastAsia="Times New Roman" w:cstheme="minorHAnsi"/>
          <w:color w:val="003366"/>
          <w:sz w:val="28"/>
          <w:szCs w:val="28"/>
          <w:lang w:val="fi-FI" w:eastAsia="ru-RU"/>
        </w:rPr>
        <w:t>Vaata!</w:t>
      </w:r>
      <w:r w:rsidR="004721A0">
        <w:rPr>
          <w:rFonts w:eastAsia="Times New Roman" w:cstheme="minorHAnsi"/>
          <w:color w:val="003366"/>
          <w:sz w:val="28"/>
          <w:szCs w:val="28"/>
          <w:lang w:val="fi-FI" w:eastAsia="ru-RU"/>
        </w:rPr>
        <w:t xml:space="preserve"> - on </w:t>
      </w:r>
      <w:r w:rsidR="004721A0" w:rsidRPr="004721A0">
        <w:rPr>
          <w:rFonts w:eastAsia="Times New Roman" w:cstheme="minorHAnsi"/>
          <w:color w:val="00B050"/>
          <w:sz w:val="28"/>
          <w:szCs w:val="28"/>
          <w:lang w:val="fi-FI" w:eastAsia="ru-RU"/>
        </w:rPr>
        <w:t>katkendmorf</w:t>
      </w:r>
      <w:r w:rsidR="004721A0">
        <w:rPr>
          <w:rFonts w:eastAsia="Times New Roman" w:cstheme="minorHAnsi"/>
          <w:color w:val="003366"/>
          <w:sz w:val="28"/>
          <w:szCs w:val="28"/>
          <w:lang w:val="fi-FI" w:eastAsia="ru-RU"/>
        </w:rPr>
        <w:t>.</w:t>
      </w:r>
    </w:p>
    <w:p w14:paraId="7114D6D2" w14:textId="40B76295" w:rsidR="00507F88" w:rsidRPr="000411B6" w:rsidRDefault="00507F88" w:rsidP="00507F88">
      <w:pPr>
        <w:spacing w:after="0" w:line="360" w:lineRule="auto"/>
        <w:rPr>
          <w:rFonts w:eastAsia="Times New Roman" w:cstheme="minorHAnsi"/>
          <w:color w:val="003366"/>
          <w:sz w:val="28"/>
          <w:szCs w:val="28"/>
          <w:lang w:val="fi-FI" w:eastAsia="ru-RU"/>
        </w:rPr>
      </w:pPr>
      <w:r w:rsidRPr="000411B6">
        <w:rPr>
          <w:rFonts w:eastAsia="Times New Roman" w:cstheme="minorHAnsi"/>
          <w:color w:val="003366"/>
          <w:sz w:val="28"/>
          <w:szCs w:val="28"/>
          <w:lang w:val="fi-FI" w:eastAsia="ru-RU"/>
        </w:rPr>
        <w:t>Uhi-</w:t>
      </w:r>
      <w:r w:rsidR="004721A0">
        <w:rPr>
          <w:rFonts w:eastAsia="Times New Roman" w:cstheme="minorHAnsi"/>
          <w:color w:val="003366"/>
          <w:sz w:val="28"/>
          <w:szCs w:val="28"/>
          <w:lang w:val="fi-FI" w:eastAsia="ru-RU"/>
        </w:rPr>
        <w:t xml:space="preserve"> - </w:t>
      </w:r>
      <w:r w:rsidR="004721A0">
        <w:rPr>
          <w:rFonts w:eastAsia="Times New Roman" w:cstheme="minorHAnsi"/>
          <w:color w:val="00B050"/>
          <w:sz w:val="28"/>
          <w:szCs w:val="28"/>
          <w:lang w:val="fi-FI" w:eastAsia="ru-RU"/>
        </w:rPr>
        <w:t>on jäänukmorf</w:t>
      </w:r>
      <w:r w:rsidR="004721A0" w:rsidRPr="000411B6">
        <w:rPr>
          <w:rFonts w:eastAsia="Times New Roman" w:cstheme="minorHAnsi"/>
          <w:color w:val="003366"/>
          <w:sz w:val="28"/>
          <w:szCs w:val="28"/>
          <w:lang w:val="fi-FI" w:eastAsia="ru-RU"/>
        </w:rPr>
        <w:t>.</w:t>
      </w:r>
    </w:p>
    <w:p w14:paraId="47821B38" w14:textId="356E9AB9" w:rsidR="00507F88" w:rsidRPr="000411B6" w:rsidRDefault="00507F88" w:rsidP="00507F88">
      <w:pPr>
        <w:spacing w:after="0" w:line="360" w:lineRule="auto"/>
        <w:rPr>
          <w:rFonts w:eastAsia="Times New Roman" w:cstheme="minorHAnsi"/>
          <w:color w:val="003366"/>
          <w:sz w:val="28"/>
          <w:szCs w:val="28"/>
          <w:lang w:val="fi-FI" w:eastAsia="ru-RU"/>
        </w:rPr>
      </w:pPr>
      <w:r w:rsidRPr="000411B6">
        <w:rPr>
          <w:rFonts w:eastAsia="Times New Roman" w:cstheme="minorHAnsi"/>
          <w:color w:val="003366"/>
          <w:sz w:val="28"/>
          <w:szCs w:val="28"/>
          <w:lang w:val="fi-FI" w:eastAsia="ru-RU"/>
        </w:rPr>
        <w:t xml:space="preserve">-ki </w:t>
      </w:r>
      <w:r w:rsidR="004721A0">
        <w:rPr>
          <w:rFonts w:eastAsia="Times New Roman" w:cstheme="minorHAnsi"/>
          <w:color w:val="003366"/>
          <w:sz w:val="28"/>
          <w:szCs w:val="28"/>
          <w:lang w:val="fi-FI" w:eastAsia="ru-RU"/>
        </w:rPr>
        <w:t xml:space="preserve">– </w:t>
      </w:r>
      <w:r w:rsidR="004721A0" w:rsidRPr="004721A0">
        <w:rPr>
          <w:rFonts w:eastAsia="Times New Roman" w:cstheme="minorHAnsi"/>
          <w:color w:val="00B050"/>
          <w:sz w:val="28"/>
          <w:szCs w:val="28"/>
          <w:lang w:val="fi-FI" w:eastAsia="ru-RU"/>
        </w:rPr>
        <w:t>on</w:t>
      </w:r>
      <w:r w:rsidR="004721A0">
        <w:rPr>
          <w:rFonts w:eastAsia="Times New Roman" w:cstheme="minorHAnsi"/>
          <w:color w:val="003366"/>
          <w:sz w:val="28"/>
          <w:szCs w:val="28"/>
          <w:lang w:val="fi-FI" w:eastAsia="ru-RU"/>
        </w:rPr>
        <w:t xml:space="preserve"> </w:t>
      </w:r>
      <w:r w:rsidR="004721A0" w:rsidRPr="004721A0">
        <w:rPr>
          <w:rFonts w:eastAsia="Times New Roman" w:cstheme="minorHAnsi"/>
          <w:color w:val="00B050"/>
          <w:sz w:val="28"/>
          <w:szCs w:val="28"/>
          <w:lang w:val="fi-FI" w:eastAsia="ru-RU"/>
        </w:rPr>
        <w:t>kohvermorf</w:t>
      </w:r>
      <w:r w:rsidR="004721A0">
        <w:rPr>
          <w:rFonts w:eastAsia="Times New Roman" w:cstheme="minorHAnsi"/>
          <w:color w:val="003366"/>
          <w:sz w:val="28"/>
          <w:szCs w:val="28"/>
          <w:lang w:val="fi-FI" w:eastAsia="ru-RU"/>
        </w:rPr>
        <w:t>.</w:t>
      </w:r>
    </w:p>
    <w:p w14:paraId="655B0098" w14:textId="3AB82EDF" w:rsidR="00507F88" w:rsidRPr="000411B6" w:rsidRDefault="00507F88" w:rsidP="00507F88">
      <w:pPr>
        <w:spacing w:after="0" w:line="360" w:lineRule="auto"/>
        <w:rPr>
          <w:rFonts w:eastAsia="Times New Roman" w:cstheme="minorHAnsi"/>
          <w:color w:val="003366"/>
          <w:sz w:val="28"/>
          <w:szCs w:val="28"/>
          <w:lang w:val="fi-FI" w:eastAsia="ru-RU"/>
        </w:rPr>
      </w:pPr>
      <w:r w:rsidRPr="000411B6">
        <w:rPr>
          <w:rFonts w:eastAsia="Times New Roman" w:cstheme="minorHAnsi"/>
          <w:color w:val="003366"/>
          <w:sz w:val="28"/>
          <w:szCs w:val="28"/>
          <w:lang w:val="fi-FI" w:eastAsia="ru-RU"/>
        </w:rPr>
        <w:t xml:space="preserve">-u </w:t>
      </w:r>
      <w:r w:rsidR="004721A0">
        <w:rPr>
          <w:rFonts w:eastAsia="Times New Roman" w:cstheme="minorHAnsi"/>
          <w:color w:val="003366"/>
          <w:sz w:val="28"/>
          <w:szCs w:val="28"/>
          <w:lang w:val="fi-FI" w:eastAsia="ru-RU"/>
        </w:rPr>
        <w:t xml:space="preserve">- </w:t>
      </w:r>
      <w:r w:rsidR="004721A0" w:rsidRPr="004721A0">
        <w:rPr>
          <w:rFonts w:eastAsia="Times New Roman" w:cstheme="minorHAnsi"/>
          <w:color w:val="00B050"/>
          <w:sz w:val="28"/>
          <w:szCs w:val="28"/>
          <w:lang w:val="fi-FI" w:eastAsia="ru-RU"/>
        </w:rPr>
        <w:t>on nullmorf</w:t>
      </w:r>
      <w:r w:rsidR="004721A0">
        <w:rPr>
          <w:rFonts w:eastAsia="Times New Roman" w:cstheme="minorHAnsi"/>
          <w:color w:val="003366"/>
          <w:sz w:val="28"/>
          <w:szCs w:val="28"/>
          <w:lang w:val="fi-FI" w:eastAsia="ru-RU"/>
        </w:rPr>
        <w:t>.</w:t>
      </w:r>
    </w:p>
    <w:p w14:paraId="6F32AB78" w14:textId="77777777" w:rsidR="00507F88" w:rsidRPr="000411B6" w:rsidRDefault="00507F88" w:rsidP="00E67232">
      <w:pPr>
        <w:spacing w:after="0" w:line="360" w:lineRule="auto"/>
        <w:rPr>
          <w:rFonts w:eastAsia="Times New Roman" w:cstheme="minorHAnsi"/>
          <w:color w:val="003366"/>
          <w:sz w:val="28"/>
          <w:szCs w:val="28"/>
          <w:lang w:val="fi-FI" w:eastAsia="ru-RU"/>
        </w:rPr>
      </w:pPr>
    </w:p>
    <w:p w14:paraId="05E91C26" w14:textId="636BA9B8" w:rsidR="00AE4BD3" w:rsidRDefault="00AE4BD3" w:rsidP="00E67232">
      <w:pPr>
        <w:spacing w:after="0" w:line="360" w:lineRule="auto"/>
        <w:rPr>
          <w:rFonts w:eastAsia="Times New Roman" w:cstheme="minorHAnsi"/>
          <w:color w:val="003366"/>
          <w:sz w:val="28"/>
          <w:szCs w:val="28"/>
          <w:lang w:val="fi-FI" w:eastAsia="ru-RU"/>
        </w:rPr>
      </w:pPr>
      <w:r w:rsidRPr="000411B6">
        <w:rPr>
          <w:rFonts w:eastAsia="Times New Roman" w:cstheme="minorHAnsi"/>
          <w:color w:val="003366"/>
          <w:sz w:val="28"/>
          <w:szCs w:val="28"/>
          <w:lang w:val="fi-FI" w:eastAsia="ru-RU"/>
        </w:rPr>
        <w:t xml:space="preserve">Mis kohal asuvad seotud morfeemid tüve suhtes? </w:t>
      </w:r>
    </w:p>
    <w:p w14:paraId="1FBCE39D" w14:textId="35D14E44" w:rsidR="004721A0" w:rsidRPr="00CD2368" w:rsidRDefault="004721A0" w:rsidP="00E67232">
      <w:pPr>
        <w:spacing w:after="0" w:line="360" w:lineRule="auto"/>
        <w:rPr>
          <w:rFonts w:eastAsia="Times New Roman" w:cstheme="minorHAnsi"/>
          <w:color w:val="00B050"/>
          <w:sz w:val="28"/>
          <w:szCs w:val="28"/>
          <w:lang w:val="fi-FI" w:eastAsia="ru-RU"/>
        </w:rPr>
      </w:pPr>
      <w:r w:rsidRPr="00CD2368">
        <w:rPr>
          <w:rFonts w:eastAsia="Times New Roman" w:cstheme="minorHAnsi"/>
          <w:color w:val="00B050"/>
          <w:sz w:val="28"/>
          <w:szCs w:val="28"/>
          <w:lang w:val="fi-FI" w:eastAsia="ru-RU"/>
        </w:rPr>
        <w:t>Seotud morfeemid asuvad tüve järel vüi tüve ees sõltuvalt nende tüübidest:</w:t>
      </w:r>
    </w:p>
    <w:p w14:paraId="583062EF" w14:textId="36032A87" w:rsidR="004721A0" w:rsidRPr="00CD2368" w:rsidRDefault="004721A0" w:rsidP="004721A0">
      <w:pPr>
        <w:pStyle w:val="a4"/>
        <w:numPr>
          <w:ilvl w:val="0"/>
          <w:numId w:val="9"/>
        </w:numPr>
        <w:spacing w:after="0" w:line="360" w:lineRule="auto"/>
        <w:rPr>
          <w:rFonts w:eastAsia="Times New Roman" w:cstheme="minorHAnsi"/>
          <w:color w:val="00B050"/>
          <w:sz w:val="28"/>
          <w:szCs w:val="28"/>
          <w:lang w:val="fi-FI" w:eastAsia="ru-RU"/>
        </w:rPr>
      </w:pPr>
      <w:r w:rsidRPr="00CD2368">
        <w:rPr>
          <w:rFonts w:eastAsia="Times New Roman" w:cstheme="minorHAnsi"/>
          <w:color w:val="00B050"/>
          <w:sz w:val="28"/>
          <w:szCs w:val="28"/>
          <w:lang w:val="fi-FI" w:eastAsia="ru-RU"/>
        </w:rPr>
        <w:t>prefiksid asuvad tüve ees</w:t>
      </w:r>
    </w:p>
    <w:p w14:paraId="73C2CC9B" w14:textId="4EE1B0D7" w:rsidR="004721A0" w:rsidRPr="00CD2368" w:rsidRDefault="004721A0" w:rsidP="004721A0">
      <w:pPr>
        <w:pStyle w:val="a4"/>
        <w:numPr>
          <w:ilvl w:val="0"/>
          <w:numId w:val="9"/>
        </w:numPr>
        <w:spacing w:after="0" w:line="360" w:lineRule="auto"/>
        <w:rPr>
          <w:rFonts w:eastAsia="Times New Roman" w:cstheme="minorHAnsi"/>
          <w:color w:val="00B050"/>
          <w:sz w:val="28"/>
          <w:szCs w:val="28"/>
          <w:lang w:val="fi-FI" w:eastAsia="ru-RU"/>
        </w:rPr>
      </w:pPr>
      <w:r w:rsidRPr="00CD2368">
        <w:rPr>
          <w:rFonts w:eastAsia="Times New Roman" w:cstheme="minorHAnsi"/>
          <w:color w:val="00B050"/>
          <w:sz w:val="28"/>
          <w:szCs w:val="28"/>
          <w:lang w:val="fi-FI" w:eastAsia="ru-RU"/>
        </w:rPr>
        <w:lastRenderedPageBreak/>
        <w:t>sufiksid asuvad tüve järel</w:t>
      </w:r>
    </w:p>
    <w:p w14:paraId="0A395E15" w14:textId="3309CC38" w:rsidR="004721A0" w:rsidRPr="00CD2368" w:rsidRDefault="004721A0" w:rsidP="004721A0">
      <w:pPr>
        <w:pStyle w:val="a4"/>
        <w:numPr>
          <w:ilvl w:val="0"/>
          <w:numId w:val="9"/>
        </w:numPr>
        <w:spacing w:after="0" w:line="360" w:lineRule="auto"/>
        <w:rPr>
          <w:rFonts w:eastAsia="Times New Roman" w:cstheme="minorHAnsi"/>
          <w:color w:val="00B050"/>
          <w:sz w:val="28"/>
          <w:szCs w:val="28"/>
          <w:lang w:val="fi-FI" w:eastAsia="ru-RU"/>
        </w:rPr>
      </w:pPr>
      <w:r w:rsidRPr="00CD2368">
        <w:rPr>
          <w:rFonts w:eastAsia="Times New Roman" w:cstheme="minorHAnsi"/>
          <w:color w:val="00B050"/>
          <w:sz w:val="28"/>
          <w:szCs w:val="28"/>
          <w:lang w:val="fi-FI" w:eastAsia="ru-RU"/>
        </w:rPr>
        <w:t xml:space="preserve">infiksid võivad olla </w:t>
      </w:r>
      <w:r w:rsidR="00CD2368" w:rsidRPr="00CD2368">
        <w:rPr>
          <w:rFonts w:eastAsia="Times New Roman" w:cstheme="minorHAnsi"/>
          <w:color w:val="00B050"/>
          <w:sz w:val="28"/>
          <w:szCs w:val="28"/>
          <w:lang w:val="fi-FI" w:eastAsia="ru-RU"/>
        </w:rPr>
        <w:t>sama tüve järel, kui tüve ees</w:t>
      </w:r>
    </w:p>
    <w:p w14:paraId="1B2CF02C" w14:textId="656EE40C" w:rsidR="00CD2368" w:rsidRPr="00CD2368" w:rsidRDefault="00CD2368" w:rsidP="00CD2368">
      <w:pPr>
        <w:spacing w:after="0" w:line="360" w:lineRule="auto"/>
        <w:rPr>
          <w:rFonts w:eastAsia="Times New Roman" w:cstheme="minorHAnsi"/>
          <w:color w:val="00B050"/>
          <w:sz w:val="28"/>
          <w:szCs w:val="28"/>
          <w:lang w:val="fi-FI" w:eastAsia="ru-RU"/>
        </w:rPr>
      </w:pPr>
      <w:r w:rsidRPr="00CD2368">
        <w:rPr>
          <w:rFonts w:eastAsia="Times New Roman" w:cstheme="minorHAnsi"/>
          <w:color w:val="00B050"/>
          <w:sz w:val="28"/>
          <w:szCs w:val="28"/>
          <w:lang w:val="fi-FI" w:eastAsia="ru-RU"/>
        </w:rPr>
        <w:t>Seotud morfeemid ei saa esineda iseseisvalt, nad vajavad tüve, et omandada tähendust.</w:t>
      </w:r>
    </w:p>
    <w:p w14:paraId="5AE99387" w14:textId="77777777" w:rsidR="00507F88" w:rsidRPr="000411B6" w:rsidRDefault="00507F88" w:rsidP="00E67232">
      <w:pPr>
        <w:spacing w:after="0" w:line="360" w:lineRule="auto"/>
        <w:rPr>
          <w:rFonts w:eastAsia="Times New Roman" w:cstheme="minorHAnsi"/>
          <w:color w:val="003366"/>
          <w:sz w:val="28"/>
          <w:szCs w:val="28"/>
          <w:lang w:val="fi-FI" w:eastAsia="ru-RU"/>
        </w:rPr>
      </w:pPr>
    </w:p>
    <w:p w14:paraId="4DCD84F3" w14:textId="4951682A" w:rsidR="00AE4BD3" w:rsidRDefault="00AE4BD3" w:rsidP="00E67232">
      <w:pPr>
        <w:spacing w:after="0" w:line="360" w:lineRule="auto"/>
        <w:rPr>
          <w:rFonts w:eastAsia="Times New Roman" w:cstheme="minorHAnsi"/>
          <w:color w:val="003366"/>
          <w:sz w:val="28"/>
          <w:szCs w:val="28"/>
          <w:lang w:val="fi-FI" w:eastAsia="ru-RU"/>
        </w:rPr>
      </w:pPr>
      <w:r w:rsidRPr="000411B6">
        <w:rPr>
          <w:rFonts w:eastAsia="Times New Roman" w:cstheme="minorHAnsi"/>
          <w:color w:val="003366"/>
          <w:sz w:val="28"/>
          <w:szCs w:val="28"/>
          <w:lang w:val="fi-FI" w:eastAsia="ru-RU"/>
        </w:rPr>
        <w:t xml:space="preserve">Mis on eesti keele morfotaktilise skeemi põhimõte? </w:t>
      </w:r>
    </w:p>
    <w:p w14:paraId="0A94B100" w14:textId="795A57C4" w:rsidR="00CD2368" w:rsidRPr="00CD2368" w:rsidRDefault="00CD2368" w:rsidP="00E67232">
      <w:pPr>
        <w:spacing w:after="0" w:line="360" w:lineRule="auto"/>
        <w:rPr>
          <w:rFonts w:eastAsia="Times New Roman" w:cstheme="minorHAnsi"/>
          <w:color w:val="00B050"/>
          <w:sz w:val="28"/>
          <w:szCs w:val="28"/>
          <w:lang w:val="fi-FI" w:eastAsia="ru-RU"/>
        </w:rPr>
      </w:pPr>
      <w:r w:rsidRPr="00CD2368">
        <w:rPr>
          <w:rFonts w:eastAsia="Times New Roman" w:cstheme="minorHAnsi"/>
          <w:color w:val="00B050"/>
          <w:sz w:val="28"/>
          <w:szCs w:val="28"/>
          <w:lang w:val="fi-FI" w:eastAsia="ru-RU"/>
        </w:rPr>
        <w:t>Semantiliselt olulisemad morfeemid asuvad tüvele lähemal, kui vähemaolulised.</w:t>
      </w:r>
    </w:p>
    <w:p w14:paraId="60722F20" w14:textId="77777777" w:rsidR="00AE4BD3" w:rsidRPr="00360905" w:rsidRDefault="00B73713" w:rsidP="00360905">
      <w:pPr>
        <w:spacing w:line="360" w:lineRule="auto"/>
        <w:jc w:val="center"/>
        <w:rPr>
          <w:rFonts w:eastAsia="Times New Roman" w:cstheme="minorHAnsi"/>
          <w:b/>
          <w:bCs/>
          <w:color w:val="003366"/>
          <w:sz w:val="24"/>
          <w:szCs w:val="24"/>
          <w:lang w:val="sv-SE" w:eastAsia="ru-RU"/>
        </w:rPr>
      </w:pPr>
      <w:r w:rsidRPr="000411B6">
        <w:rPr>
          <w:rFonts w:eastAsia="Times New Roman" w:cstheme="minorHAnsi"/>
          <w:b/>
          <w:bCs/>
          <w:color w:val="003366"/>
          <w:sz w:val="24"/>
          <w:szCs w:val="24"/>
          <w:lang w:val="sv-SE" w:eastAsia="ru-RU"/>
        </w:rPr>
        <w:br w:type="page"/>
      </w:r>
      <w:r w:rsidR="00530F6C">
        <w:rPr>
          <w:rFonts w:eastAsia="Times New Roman" w:cstheme="minorHAnsi"/>
          <w:b/>
          <w:bCs/>
          <w:color w:val="003366"/>
          <w:sz w:val="24"/>
          <w:szCs w:val="24"/>
          <w:lang w:val="sv-SE" w:eastAsia="ru-RU"/>
        </w:rPr>
        <w:lastRenderedPageBreak/>
        <w:t xml:space="preserve">3., 4. </w:t>
      </w:r>
      <w:r w:rsidR="00AE4BD3" w:rsidRPr="000411B6">
        <w:rPr>
          <w:rFonts w:eastAsia="Times New Roman" w:cstheme="minorHAnsi"/>
          <w:b/>
          <w:bCs/>
          <w:color w:val="003366"/>
          <w:sz w:val="24"/>
          <w:szCs w:val="24"/>
          <w:lang w:val="sv-SE" w:eastAsia="ru-RU"/>
        </w:rPr>
        <w:t>MORFOLOOGILISED PROTSESSID JA GRAMMAT</w:t>
      </w:r>
      <w:r w:rsidR="00530F6C">
        <w:rPr>
          <w:rFonts w:eastAsia="Times New Roman" w:cstheme="minorHAnsi"/>
          <w:b/>
          <w:bCs/>
          <w:color w:val="003366"/>
          <w:sz w:val="24"/>
          <w:szCs w:val="24"/>
          <w:lang w:val="sv-SE" w:eastAsia="ru-RU"/>
        </w:rPr>
        <w:t>ILISE TÄHENDUSE VÄLJENDUSVIISID</w:t>
      </w:r>
      <w:r w:rsidR="00AE4BD3" w:rsidRPr="000411B6">
        <w:rPr>
          <w:rFonts w:eastAsia="Times New Roman" w:cstheme="minorHAnsi"/>
          <w:b/>
          <w:bCs/>
          <w:color w:val="003366"/>
          <w:sz w:val="24"/>
          <w:szCs w:val="24"/>
          <w:lang w:val="sv-SE" w:eastAsia="ru-RU"/>
        </w:rPr>
        <w:t xml:space="preserve"> </w:t>
      </w:r>
      <w:r w:rsidR="00AE4BD3" w:rsidRPr="000411B6">
        <w:rPr>
          <w:rFonts w:eastAsia="Times New Roman" w:cstheme="minorHAnsi"/>
          <w:b/>
          <w:bCs/>
          <w:color w:val="003366"/>
          <w:sz w:val="24"/>
          <w:szCs w:val="24"/>
          <w:lang w:val="fi-FI" w:eastAsia="ru-RU"/>
        </w:rPr>
        <w:t>KEELTE MORFOLOOGILISED TÜÜBID</w:t>
      </w:r>
    </w:p>
    <w:p w14:paraId="1786B818" w14:textId="77777777" w:rsidR="00AE4BD3" w:rsidRPr="000411B6" w:rsidRDefault="00AE4BD3" w:rsidP="00C507A8">
      <w:pPr>
        <w:spacing w:after="0" w:line="480" w:lineRule="auto"/>
        <w:rPr>
          <w:rFonts w:eastAsia="Times New Roman" w:cstheme="minorHAnsi"/>
          <w:color w:val="003366"/>
          <w:sz w:val="24"/>
          <w:szCs w:val="24"/>
          <w:lang w:val="fi-FI" w:eastAsia="ru-RU"/>
        </w:rPr>
      </w:pPr>
      <w:r w:rsidRPr="000411B6">
        <w:rPr>
          <w:rFonts w:eastAsia="Times New Roman" w:cstheme="minorHAnsi"/>
          <w:color w:val="003366"/>
          <w:sz w:val="24"/>
          <w:szCs w:val="24"/>
          <w:lang w:val="fi-FI" w:eastAsia="ru-RU"/>
        </w:rPr>
        <w:t>Sõnavormide moodustamiseks on maailma keeltes erinevaid viise</w:t>
      </w:r>
      <w:r w:rsidR="00D07AA9">
        <w:rPr>
          <w:rFonts w:eastAsia="Times New Roman" w:cstheme="minorHAnsi"/>
          <w:color w:val="003366"/>
          <w:sz w:val="24"/>
          <w:szCs w:val="24"/>
          <w:lang w:val="fi-FI" w:eastAsia="ru-RU"/>
        </w:rPr>
        <w:t>.</w:t>
      </w:r>
      <w:r w:rsidR="00507F88" w:rsidRPr="000411B6">
        <w:rPr>
          <w:rFonts w:eastAsia="Times New Roman" w:cstheme="minorHAnsi"/>
          <w:color w:val="003366"/>
          <w:sz w:val="24"/>
          <w:szCs w:val="24"/>
          <w:lang w:val="fi-FI" w:eastAsia="ru-RU"/>
        </w:rPr>
        <w:t xml:space="preserve"> Esita allpool need viisid.</w:t>
      </w:r>
    </w:p>
    <w:p w14:paraId="26511F8D" w14:textId="5464406D" w:rsidR="00AE4BD3" w:rsidRPr="000411B6" w:rsidRDefault="00CD2368" w:rsidP="00C507A8">
      <w:pPr>
        <w:widowControl w:val="0"/>
        <w:numPr>
          <w:ilvl w:val="0"/>
          <w:numId w:val="4"/>
        </w:numPr>
        <w:suppressAutoHyphens/>
        <w:spacing w:after="0" w:line="480" w:lineRule="auto"/>
        <w:rPr>
          <w:rFonts w:eastAsia="Times New Roman" w:cstheme="minorHAnsi"/>
          <w:color w:val="003366"/>
          <w:sz w:val="24"/>
          <w:szCs w:val="24"/>
          <w:lang w:val="fi-FI" w:eastAsia="ru-RU"/>
        </w:rPr>
      </w:pPr>
      <w:r>
        <w:rPr>
          <w:rFonts w:eastAsia="Times New Roman" w:cstheme="minorHAnsi"/>
          <w:color w:val="00B050"/>
          <w:sz w:val="24"/>
          <w:szCs w:val="24"/>
          <w:lang w:val="fi-FI" w:eastAsia="ru-RU"/>
        </w:rPr>
        <w:t>Analüütiline vällendusviis: isoleerivad keeled</w:t>
      </w:r>
      <w:r w:rsidR="001156B4">
        <w:rPr>
          <w:rFonts w:eastAsia="Times New Roman" w:cstheme="minorHAnsi"/>
          <w:color w:val="00B050"/>
          <w:sz w:val="24"/>
          <w:szCs w:val="24"/>
          <w:lang w:val="fi-FI" w:eastAsia="ru-RU"/>
        </w:rPr>
        <w:t>.</w:t>
      </w:r>
    </w:p>
    <w:p w14:paraId="11342BDB" w14:textId="0981EC73" w:rsidR="00AE4BD3" w:rsidRPr="000411B6" w:rsidRDefault="001156B4" w:rsidP="00C507A8">
      <w:pPr>
        <w:widowControl w:val="0"/>
        <w:numPr>
          <w:ilvl w:val="0"/>
          <w:numId w:val="4"/>
        </w:numPr>
        <w:suppressAutoHyphens/>
        <w:spacing w:after="0" w:line="480" w:lineRule="auto"/>
        <w:rPr>
          <w:rFonts w:eastAsia="Times New Roman" w:cstheme="minorHAnsi"/>
          <w:color w:val="003366"/>
          <w:sz w:val="24"/>
          <w:szCs w:val="24"/>
          <w:lang w:val="fi-FI" w:eastAsia="ru-RU"/>
        </w:rPr>
      </w:pPr>
      <w:r>
        <w:rPr>
          <w:rFonts w:eastAsia="Times New Roman" w:cstheme="minorHAnsi"/>
          <w:color w:val="00B050"/>
          <w:sz w:val="24"/>
          <w:szCs w:val="24"/>
          <w:lang w:val="fi-FI" w:eastAsia="ru-RU"/>
        </w:rPr>
        <w:t>Inkorporeeriv ehk polüsünteetiline väljendus.</w:t>
      </w:r>
    </w:p>
    <w:p w14:paraId="19833CEA" w14:textId="5110768F" w:rsidR="00AE4BD3" w:rsidRPr="000411B6" w:rsidRDefault="001156B4" w:rsidP="00C507A8">
      <w:pPr>
        <w:widowControl w:val="0"/>
        <w:numPr>
          <w:ilvl w:val="0"/>
          <w:numId w:val="4"/>
        </w:numPr>
        <w:suppressAutoHyphens/>
        <w:spacing w:after="0" w:line="480" w:lineRule="auto"/>
        <w:rPr>
          <w:rFonts w:eastAsia="Times New Roman" w:cstheme="minorHAnsi"/>
          <w:color w:val="003366"/>
          <w:sz w:val="24"/>
          <w:szCs w:val="24"/>
          <w:lang w:val="fi-FI" w:eastAsia="ru-RU"/>
        </w:rPr>
      </w:pPr>
      <w:r>
        <w:rPr>
          <w:rFonts w:eastAsia="Times New Roman" w:cstheme="minorHAnsi"/>
          <w:color w:val="00B050"/>
          <w:sz w:val="24"/>
          <w:szCs w:val="24"/>
          <w:lang w:val="fi-FI" w:eastAsia="ru-RU"/>
        </w:rPr>
        <w:t>Reduplikatsioon ehk kordamine.</w:t>
      </w:r>
    </w:p>
    <w:p w14:paraId="5AC49401" w14:textId="5734701D" w:rsidR="00AE4BD3" w:rsidRPr="000411B6" w:rsidRDefault="001156B4" w:rsidP="00C507A8">
      <w:pPr>
        <w:widowControl w:val="0"/>
        <w:numPr>
          <w:ilvl w:val="0"/>
          <w:numId w:val="4"/>
        </w:numPr>
        <w:suppressAutoHyphens/>
        <w:spacing w:after="0" w:line="480" w:lineRule="auto"/>
        <w:rPr>
          <w:rFonts w:eastAsia="Times New Roman" w:cstheme="minorHAnsi"/>
          <w:color w:val="003366"/>
          <w:sz w:val="24"/>
          <w:szCs w:val="24"/>
          <w:lang w:val="fi-FI" w:eastAsia="ru-RU"/>
        </w:rPr>
      </w:pPr>
      <w:r>
        <w:rPr>
          <w:rFonts w:eastAsia="Times New Roman" w:cstheme="minorHAnsi"/>
          <w:color w:val="00B050"/>
          <w:sz w:val="24"/>
          <w:szCs w:val="24"/>
          <w:lang w:val="fi-FI" w:eastAsia="ru-RU"/>
        </w:rPr>
        <w:t>Prosoodiline transformatsioon: toonikeeled.</w:t>
      </w:r>
    </w:p>
    <w:p w14:paraId="426ED0A4" w14:textId="1E14DFDB" w:rsidR="00AE4BD3" w:rsidRPr="000411B6" w:rsidRDefault="001156B4" w:rsidP="00C507A8">
      <w:pPr>
        <w:widowControl w:val="0"/>
        <w:numPr>
          <w:ilvl w:val="0"/>
          <w:numId w:val="4"/>
        </w:numPr>
        <w:suppressAutoHyphens/>
        <w:spacing w:after="0" w:line="480" w:lineRule="auto"/>
        <w:rPr>
          <w:rFonts w:eastAsia="Times New Roman" w:cstheme="minorHAnsi"/>
          <w:color w:val="003366"/>
          <w:sz w:val="24"/>
          <w:szCs w:val="24"/>
          <w:lang w:val="fi-FI" w:eastAsia="ru-RU"/>
        </w:rPr>
      </w:pPr>
      <w:r>
        <w:rPr>
          <w:rFonts w:eastAsia="Times New Roman" w:cstheme="minorHAnsi"/>
          <w:color w:val="00B050"/>
          <w:sz w:val="24"/>
          <w:szCs w:val="24"/>
          <w:lang w:val="fi-FI" w:eastAsia="ru-RU"/>
        </w:rPr>
        <w:t>Lühendamine.</w:t>
      </w:r>
    </w:p>
    <w:p w14:paraId="3046FB18" w14:textId="56E77D11" w:rsidR="00AE4BD3" w:rsidRPr="000411B6" w:rsidRDefault="001156B4" w:rsidP="00C507A8">
      <w:pPr>
        <w:widowControl w:val="0"/>
        <w:numPr>
          <w:ilvl w:val="0"/>
          <w:numId w:val="4"/>
        </w:numPr>
        <w:suppressAutoHyphens/>
        <w:spacing w:after="0" w:line="480" w:lineRule="auto"/>
        <w:rPr>
          <w:rFonts w:eastAsia="Times New Roman" w:cstheme="minorHAnsi"/>
          <w:color w:val="003366"/>
          <w:sz w:val="24"/>
          <w:szCs w:val="24"/>
          <w:lang w:val="fi-FI" w:eastAsia="ru-RU"/>
        </w:rPr>
      </w:pPr>
      <w:r>
        <w:rPr>
          <w:rFonts w:eastAsia="Times New Roman" w:cstheme="minorHAnsi"/>
          <w:color w:val="00B050"/>
          <w:sz w:val="24"/>
          <w:szCs w:val="24"/>
          <w:lang w:val="fi-FI" w:eastAsia="ru-RU"/>
        </w:rPr>
        <w:t>Supletiivsus.</w:t>
      </w:r>
    </w:p>
    <w:p w14:paraId="2E1BA78E" w14:textId="1DD8D9E6" w:rsidR="00AE4BD3" w:rsidRPr="000411B6" w:rsidRDefault="001156B4" w:rsidP="00C507A8">
      <w:pPr>
        <w:widowControl w:val="0"/>
        <w:numPr>
          <w:ilvl w:val="0"/>
          <w:numId w:val="4"/>
        </w:numPr>
        <w:suppressAutoHyphens/>
        <w:spacing w:after="0" w:line="480" w:lineRule="auto"/>
        <w:rPr>
          <w:rFonts w:eastAsia="Times New Roman" w:cstheme="minorHAnsi"/>
          <w:color w:val="003366"/>
          <w:sz w:val="24"/>
          <w:szCs w:val="24"/>
          <w:lang w:val="fi-FI" w:eastAsia="ru-RU"/>
        </w:rPr>
      </w:pPr>
      <w:r>
        <w:rPr>
          <w:rFonts w:eastAsia="Times New Roman" w:cstheme="minorHAnsi"/>
          <w:color w:val="00B050"/>
          <w:sz w:val="24"/>
          <w:szCs w:val="24"/>
          <w:lang w:val="fi-FI" w:eastAsia="ru-RU"/>
        </w:rPr>
        <w:t>Tüveasendus.</w:t>
      </w:r>
    </w:p>
    <w:p w14:paraId="75F7B246" w14:textId="510B60F0" w:rsidR="00AE4BD3" w:rsidRPr="000411B6" w:rsidRDefault="001156B4" w:rsidP="00C507A8">
      <w:pPr>
        <w:widowControl w:val="0"/>
        <w:numPr>
          <w:ilvl w:val="0"/>
          <w:numId w:val="4"/>
        </w:numPr>
        <w:suppressAutoHyphens/>
        <w:spacing w:after="0" w:line="480" w:lineRule="auto"/>
        <w:rPr>
          <w:rFonts w:eastAsia="Times New Roman" w:cstheme="minorHAnsi"/>
          <w:color w:val="003366"/>
          <w:sz w:val="24"/>
          <w:szCs w:val="24"/>
          <w:lang w:val="fi-FI" w:eastAsia="ru-RU"/>
        </w:rPr>
      </w:pPr>
      <w:r>
        <w:rPr>
          <w:rFonts w:eastAsia="Times New Roman" w:cstheme="minorHAnsi"/>
          <w:color w:val="00B050"/>
          <w:sz w:val="24"/>
          <w:szCs w:val="24"/>
          <w:lang w:val="fi-FI" w:eastAsia="ru-RU"/>
        </w:rPr>
        <w:t>Tüveisendus.</w:t>
      </w:r>
    </w:p>
    <w:p w14:paraId="3A7F1068" w14:textId="77777777" w:rsidR="00A64828" w:rsidRPr="000411B6" w:rsidRDefault="00A64828" w:rsidP="00C507A8">
      <w:pPr>
        <w:widowControl w:val="0"/>
        <w:suppressAutoHyphens/>
        <w:spacing w:after="0" w:line="480" w:lineRule="auto"/>
        <w:rPr>
          <w:rFonts w:eastAsia="Times New Roman" w:cstheme="minorHAnsi"/>
          <w:b/>
          <w:color w:val="003366"/>
          <w:sz w:val="24"/>
          <w:szCs w:val="24"/>
          <w:lang w:eastAsia="ru-RU"/>
        </w:rPr>
      </w:pPr>
    </w:p>
    <w:p w14:paraId="37A52BB1" w14:textId="77777777" w:rsidR="00AE4BD3" w:rsidRPr="000411B6" w:rsidRDefault="00AE4BD3" w:rsidP="00C507A8">
      <w:pPr>
        <w:widowControl w:val="0"/>
        <w:suppressAutoHyphens/>
        <w:spacing w:after="0" w:line="480" w:lineRule="auto"/>
        <w:rPr>
          <w:rFonts w:eastAsia="Times New Roman" w:cstheme="minorHAnsi"/>
          <w:b/>
          <w:bCs/>
          <w:color w:val="003366"/>
          <w:sz w:val="24"/>
          <w:szCs w:val="24"/>
          <w:lang w:eastAsia="ru-RU"/>
        </w:rPr>
      </w:pPr>
      <w:r w:rsidRPr="000411B6">
        <w:rPr>
          <w:rFonts w:eastAsia="Times New Roman" w:cstheme="minorHAnsi"/>
          <w:b/>
          <w:bCs/>
          <w:color w:val="003366"/>
          <w:sz w:val="24"/>
          <w:szCs w:val="24"/>
          <w:lang w:eastAsia="ru-RU"/>
        </w:rPr>
        <w:t>KORDAMISEKS: GRAMMATILISE TÄHENDUSE VÄLJENDAMISE VIISID</w:t>
      </w:r>
    </w:p>
    <w:p w14:paraId="5689EAD5" w14:textId="6568BC85" w:rsidR="00AE4BD3" w:rsidRPr="000411B6" w:rsidRDefault="00AE4BD3" w:rsidP="00C507A8">
      <w:pPr>
        <w:widowControl w:val="0"/>
        <w:numPr>
          <w:ilvl w:val="0"/>
          <w:numId w:val="1"/>
        </w:numPr>
        <w:suppressAutoHyphens/>
        <w:spacing w:after="0" w:line="480" w:lineRule="auto"/>
        <w:rPr>
          <w:rFonts w:eastAsia="Times New Roman" w:cstheme="minorHAnsi"/>
          <w:color w:val="003366"/>
          <w:sz w:val="24"/>
          <w:szCs w:val="24"/>
          <w:lang w:eastAsia="ru-RU"/>
        </w:rPr>
      </w:pPr>
      <w:r w:rsidRPr="000411B6">
        <w:rPr>
          <w:rFonts w:eastAsia="Times New Roman" w:cstheme="minorHAnsi"/>
          <w:b/>
          <w:bCs/>
          <w:color w:val="003366"/>
          <w:sz w:val="24"/>
          <w:szCs w:val="24"/>
          <w:lang w:eastAsia="ru-RU"/>
        </w:rPr>
        <w:t>Morfoloogiline süntees</w:t>
      </w:r>
      <w:r w:rsidRPr="000411B6">
        <w:rPr>
          <w:rFonts w:eastAsia="Times New Roman" w:cstheme="minorHAnsi"/>
          <w:color w:val="003366"/>
          <w:sz w:val="24"/>
          <w:szCs w:val="24"/>
          <w:lang w:eastAsia="ru-RU"/>
        </w:rPr>
        <w:t xml:space="preserve"> on </w:t>
      </w:r>
      <w:r w:rsidRPr="001156B4">
        <w:rPr>
          <w:rFonts w:eastAsia="Times New Roman" w:cstheme="minorHAnsi"/>
          <w:b/>
          <w:bCs/>
          <w:color w:val="00B050"/>
          <w:sz w:val="24"/>
          <w:szCs w:val="24"/>
          <w:lang w:eastAsia="ru-RU"/>
        </w:rPr>
        <w:t>vormimoodustusviis</w:t>
      </w:r>
      <w:r w:rsidR="001156B4">
        <w:rPr>
          <w:rFonts w:eastAsia="Times New Roman" w:cstheme="minorHAnsi"/>
          <w:b/>
          <w:bCs/>
          <w:color w:val="00B050"/>
          <w:sz w:val="24"/>
          <w:szCs w:val="24"/>
          <w:lang w:eastAsia="ru-RU"/>
        </w:rPr>
        <w:t>, kus sõnavormide moodustamine toimub liidete abil, et väljendada grammatilisi tahendusi.</w:t>
      </w:r>
    </w:p>
    <w:p w14:paraId="0402DCCD" w14:textId="15B5DD88" w:rsidR="00AE4BD3" w:rsidRPr="001156B4" w:rsidRDefault="00AE4BD3" w:rsidP="00C507A8">
      <w:pPr>
        <w:widowControl w:val="0"/>
        <w:numPr>
          <w:ilvl w:val="0"/>
          <w:numId w:val="5"/>
        </w:numPr>
        <w:suppressAutoHyphens/>
        <w:spacing w:after="0" w:line="480" w:lineRule="auto"/>
        <w:rPr>
          <w:rFonts w:eastAsia="Times New Roman" w:cstheme="minorHAnsi"/>
          <w:color w:val="00B050"/>
          <w:sz w:val="24"/>
          <w:szCs w:val="24"/>
          <w:lang w:eastAsia="ru-RU"/>
        </w:rPr>
      </w:pPr>
      <w:r w:rsidRPr="00943D71">
        <w:rPr>
          <w:rFonts w:eastAsia="Times New Roman" w:cstheme="minorHAnsi"/>
          <w:b/>
          <w:iCs/>
          <w:color w:val="003366"/>
          <w:sz w:val="24"/>
          <w:szCs w:val="24"/>
          <w:lang w:eastAsia="ru-RU"/>
        </w:rPr>
        <w:t xml:space="preserve">Supletiivsus </w:t>
      </w:r>
      <w:r w:rsidR="00A64828" w:rsidRPr="000411B6">
        <w:rPr>
          <w:rFonts w:eastAsia="Times New Roman" w:cstheme="minorHAnsi"/>
          <w:color w:val="003366"/>
          <w:sz w:val="24"/>
          <w:szCs w:val="24"/>
          <w:lang w:eastAsia="ru-RU"/>
        </w:rPr>
        <w:t xml:space="preserve">on </w:t>
      </w:r>
      <w:r w:rsidR="00A64828" w:rsidRPr="001156B4">
        <w:rPr>
          <w:rFonts w:eastAsia="Times New Roman" w:cstheme="minorHAnsi"/>
          <w:color w:val="00B050"/>
          <w:sz w:val="24"/>
          <w:szCs w:val="24"/>
          <w:lang w:eastAsia="ru-RU"/>
        </w:rPr>
        <w:t>tüvevaheldus</w:t>
      </w:r>
      <w:r w:rsidR="001156B4">
        <w:rPr>
          <w:rFonts w:eastAsia="Times New Roman" w:cstheme="minorHAnsi"/>
          <w:color w:val="00B050"/>
          <w:sz w:val="24"/>
          <w:szCs w:val="24"/>
          <w:lang w:eastAsia="ru-RU"/>
        </w:rPr>
        <w:t>, kus sama sõna eri vormid võivad olla erinevad tüved.</w:t>
      </w:r>
    </w:p>
    <w:p w14:paraId="5316705A" w14:textId="4FAE4EA1" w:rsidR="005C05E5" w:rsidRPr="001156B4" w:rsidRDefault="00AE4BD3" w:rsidP="007A2B50">
      <w:pPr>
        <w:widowControl w:val="0"/>
        <w:numPr>
          <w:ilvl w:val="0"/>
          <w:numId w:val="5"/>
        </w:numPr>
        <w:suppressAutoHyphens/>
        <w:spacing w:after="0" w:line="480" w:lineRule="auto"/>
        <w:rPr>
          <w:rFonts w:cstheme="minorHAnsi"/>
          <w:sz w:val="24"/>
          <w:szCs w:val="24"/>
        </w:rPr>
      </w:pPr>
      <w:r w:rsidRPr="001156B4">
        <w:rPr>
          <w:rFonts w:eastAsia="Times New Roman" w:cstheme="minorHAnsi"/>
          <w:i/>
          <w:iCs/>
          <w:color w:val="003366"/>
          <w:sz w:val="24"/>
          <w:szCs w:val="24"/>
          <w:lang w:eastAsia="ru-RU"/>
        </w:rPr>
        <w:t>Ilusamatele</w:t>
      </w:r>
      <w:r w:rsidRPr="001156B4">
        <w:rPr>
          <w:rFonts w:eastAsia="Times New Roman" w:cstheme="minorHAnsi"/>
          <w:color w:val="003366"/>
          <w:sz w:val="24"/>
          <w:szCs w:val="24"/>
          <w:lang w:eastAsia="ru-RU"/>
        </w:rPr>
        <w:t xml:space="preserve"> sõnavormi moodustamisel </w:t>
      </w:r>
      <w:r w:rsidR="00A64828" w:rsidRPr="001156B4">
        <w:rPr>
          <w:rFonts w:eastAsia="Times New Roman" w:cstheme="minorHAnsi"/>
          <w:color w:val="003366"/>
          <w:sz w:val="24"/>
          <w:szCs w:val="24"/>
          <w:lang w:eastAsia="ru-RU"/>
        </w:rPr>
        <w:t>on kasutatud</w:t>
      </w:r>
      <w:r w:rsidR="00A64828" w:rsidRPr="001156B4">
        <w:rPr>
          <w:rFonts w:eastAsia="Times New Roman" w:cstheme="minorHAnsi"/>
          <w:color w:val="00B050"/>
          <w:sz w:val="24"/>
          <w:szCs w:val="24"/>
          <w:lang w:eastAsia="ru-RU"/>
        </w:rPr>
        <w:t xml:space="preserve"> </w:t>
      </w:r>
      <w:r w:rsidR="00A64828" w:rsidRPr="001156B4">
        <w:rPr>
          <w:rFonts w:eastAsia="Times New Roman" w:cstheme="minorHAnsi"/>
          <w:b/>
          <w:color w:val="00B050"/>
          <w:sz w:val="24"/>
          <w:szCs w:val="24"/>
          <w:lang w:eastAsia="ru-RU"/>
        </w:rPr>
        <w:t>fleksiooni</w:t>
      </w:r>
      <w:r w:rsidR="001156B4">
        <w:rPr>
          <w:rFonts w:eastAsia="Times New Roman" w:cstheme="minorHAnsi"/>
          <w:b/>
          <w:color w:val="00B050"/>
          <w:sz w:val="24"/>
          <w:szCs w:val="24"/>
          <w:lang w:eastAsia="ru-RU"/>
        </w:rPr>
        <w:t>, kus sõnavorme muudetakse vastavalt grammatilistele omadustele.</w:t>
      </w:r>
    </w:p>
    <w:sectPr w:rsidR="005C05E5" w:rsidRPr="001156B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OpenSymbol">
    <w:altName w:val="Courier New"/>
    <w:charset w:val="00"/>
    <w:family w:val="auto"/>
    <w:pitch w:val="variable"/>
    <w:sig w:usb0="00000003" w:usb1="1001ECEA" w:usb2="00000000" w:usb3="00000000" w:csb0="00000001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3"/>
    <w:multiLevelType w:val="multilevel"/>
    <w:tmpl w:val="00000003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OpenSymbol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OpenSymbol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OpenSymbol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/>
      </w:rPr>
    </w:lvl>
  </w:abstractNum>
  <w:abstractNum w:abstractNumId="1" w15:restartNumberingAfterBreak="0">
    <w:nsid w:val="00000004"/>
    <w:multiLevelType w:val="multilevel"/>
    <w:tmpl w:val="00000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OpenSymbol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OpenSymbol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OpenSymbol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/>
      </w:rPr>
    </w:lvl>
  </w:abstractNum>
  <w:abstractNum w:abstractNumId="2" w15:restartNumberingAfterBreak="0">
    <w:nsid w:val="00000005"/>
    <w:multiLevelType w:val="multilevel"/>
    <w:tmpl w:val="00000005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OpenSymbol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OpenSymbol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OpenSymbol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/>
      </w:rPr>
    </w:lvl>
  </w:abstractNum>
  <w:abstractNum w:abstractNumId="3" w15:restartNumberingAfterBreak="0">
    <w:nsid w:val="00000006"/>
    <w:multiLevelType w:val="multilevel"/>
    <w:tmpl w:val="00000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OpenSymbol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OpenSymbol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OpenSymbol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/>
      </w:rPr>
    </w:lvl>
  </w:abstractNum>
  <w:abstractNum w:abstractNumId="4" w15:restartNumberingAfterBreak="0">
    <w:nsid w:val="18646919"/>
    <w:multiLevelType w:val="hybridMultilevel"/>
    <w:tmpl w:val="670CCEA0"/>
    <w:lvl w:ilvl="0" w:tplc="042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5101465"/>
    <w:multiLevelType w:val="hybridMultilevel"/>
    <w:tmpl w:val="21B223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61D18B0"/>
    <w:multiLevelType w:val="hybridMultilevel"/>
    <w:tmpl w:val="DC8EE17A"/>
    <w:lvl w:ilvl="0" w:tplc="8732EAD6"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E7A5D98"/>
    <w:multiLevelType w:val="hybridMultilevel"/>
    <w:tmpl w:val="C1320F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4472980"/>
    <w:multiLevelType w:val="singleLevel"/>
    <w:tmpl w:val="04190001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num w:numId="1" w16cid:durableId="1638028547">
    <w:abstractNumId w:val="8"/>
  </w:num>
  <w:num w:numId="2" w16cid:durableId="1421870276">
    <w:abstractNumId w:val="0"/>
  </w:num>
  <w:num w:numId="3" w16cid:durableId="395714034">
    <w:abstractNumId w:val="1"/>
  </w:num>
  <w:num w:numId="4" w16cid:durableId="424233731">
    <w:abstractNumId w:val="2"/>
  </w:num>
  <w:num w:numId="5" w16cid:durableId="2103061968">
    <w:abstractNumId w:val="3"/>
  </w:num>
  <w:num w:numId="6" w16cid:durableId="156894020">
    <w:abstractNumId w:val="5"/>
  </w:num>
  <w:num w:numId="7" w16cid:durableId="444736490">
    <w:abstractNumId w:val="7"/>
  </w:num>
  <w:num w:numId="8" w16cid:durableId="553472580">
    <w:abstractNumId w:val="4"/>
  </w:num>
  <w:num w:numId="9" w16cid:durableId="6653760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E4BD3"/>
    <w:rsid w:val="000213BC"/>
    <w:rsid w:val="000411B6"/>
    <w:rsid w:val="000C14AC"/>
    <w:rsid w:val="000D00A7"/>
    <w:rsid w:val="001156B4"/>
    <w:rsid w:val="00170F91"/>
    <w:rsid w:val="001F55B8"/>
    <w:rsid w:val="0023169D"/>
    <w:rsid w:val="002656F2"/>
    <w:rsid w:val="002A69D6"/>
    <w:rsid w:val="002B1C6B"/>
    <w:rsid w:val="00360905"/>
    <w:rsid w:val="0038303E"/>
    <w:rsid w:val="003D1C7B"/>
    <w:rsid w:val="004061B0"/>
    <w:rsid w:val="004400BE"/>
    <w:rsid w:val="004721A0"/>
    <w:rsid w:val="00507F88"/>
    <w:rsid w:val="00530F6C"/>
    <w:rsid w:val="00532152"/>
    <w:rsid w:val="005C05E5"/>
    <w:rsid w:val="005D5649"/>
    <w:rsid w:val="005F7CCF"/>
    <w:rsid w:val="00677F10"/>
    <w:rsid w:val="006B6623"/>
    <w:rsid w:val="006D192B"/>
    <w:rsid w:val="006D1E01"/>
    <w:rsid w:val="006F3354"/>
    <w:rsid w:val="00721A2F"/>
    <w:rsid w:val="007B3A3F"/>
    <w:rsid w:val="007C06BE"/>
    <w:rsid w:val="007E14B8"/>
    <w:rsid w:val="007F7313"/>
    <w:rsid w:val="00841610"/>
    <w:rsid w:val="008C5A37"/>
    <w:rsid w:val="00943D71"/>
    <w:rsid w:val="00967D2D"/>
    <w:rsid w:val="00A4596A"/>
    <w:rsid w:val="00A64828"/>
    <w:rsid w:val="00AE4BD3"/>
    <w:rsid w:val="00B31B88"/>
    <w:rsid w:val="00B66B25"/>
    <w:rsid w:val="00B73713"/>
    <w:rsid w:val="00B91754"/>
    <w:rsid w:val="00BD607E"/>
    <w:rsid w:val="00C507A8"/>
    <w:rsid w:val="00CD2368"/>
    <w:rsid w:val="00CE36E1"/>
    <w:rsid w:val="00D07AA9"/>
    <w:rsid w:val="00D14FAF"/>
    <w:rsid w:val="00D16BD9"/>
    <w:rsid w:val="00D513BE"/>
    <w:rsid w:val="00D95DB5"/>
    <w:rsid w:val="00E67232"/>
    <w:rsid w:val="00EC363F"/>
    <w:rsid w:val="00FB04CF"/>
    <w:rsid w:val="00FD0E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t-E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B27966"/>
  <w15:docId w15:val="{DA9E0CE2-7DF2-45A2-9486-3B76E2AED4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t-E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E4BD3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D95DB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t-EE"/>
    </w:rPr>
  </w:style>
  <w:style w:type="paragraph" w:styleId="a4">
    <w:name w:val="List Paragraph"/>
    <w:basedOn w:val="a"/>
    <w:uiPriority w:val="34"/>
    <w:qFormat/>
    <w:rsid w:val="00A64828"/>
    <w:pPr>
      <w:ind w:left="720"/>
      <w:contextualSpacing/>
    </w:pPr>
  </w:style>
  <w:style w:type="character" w:styleId="a5">
    <w:name w:val="Emphasis"/>
    <w:basedOn w:val="a0"/>
    <w:uiPriority w:val="20"/>
    <w:qFormat/>
    <w:rsid w:val="000411B6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25955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98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EC2956E-ED77-4E30-89C5-DD489BCBDCB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210</TotalTime>
  <Pages>7</Pages>
  <Words>1223</Words>
  <Characters>6973</Characters>
  <Application>Microsoft Office Word</Application>
  <DocSecurity>0</DocSecurity>
  <Lines>58</Lines>
  <Paragraphs>16</Paragraphs>
  <ScaleCrop>false</ScaleCrop>
  <HeadingPairs>
    <vt:vector size="6" baseType="variant">
      <vt:variant>
        <vt:lpstr>Название</vt:lpstr>
      </vt:variant>
      <vt:variant>
        <vt:i4>1</vt:i4>
      </vt:variant>
      <vt:variant>
        <vt:lpstr>Pealkiri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3" baseType="lpstr">
      <vt:lpstr/>
      <vt:lpstr/>
      <vt:lpstr/>
    </vt:vector>
  </TitlesOfParts>
  <Company/>
  <LinksUpToDate>false</LinksUpToDate>
  <CharactersWithSpaces>8180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Larissa Degel</dc:creator>
  <cp:lastModifiedBy>Kyrylo Pryiomyshev</cp:lastModifiedBy>
  <cp:revision>18</cp:revision>
  <cp:lastPrinted>2018-09-17T07:37:00Z</cp:lastPrinted>
  <dcterms:created xsi:type="dcterms:W3CDTF">2025-02-07T19:20:00Z</dcterms:created>
  <dcterms:modified xsi:type="dcterms:W3CDTF">2025-02-21T10:57:00Z</dcterms:modified>
</cp:coreProperties>
</file>